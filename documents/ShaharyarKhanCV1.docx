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bookmarkStart w:id="0" w:name="_Hlk131061553"/>
    <w:p w14:paraId="534465E3" w14:textId="77777777" w:rsidR="00690FBF" w:rsidRPr="00690FBF" w:rsidRDefault="00690FBF" w:rsidP="00690FBF">
      <w:pPr>
        <w:pStyle w:val="Title"/>
        <w:spacing w:before="0" w:after="0" w:line="240" w:lineRule="auto"/>
        <w:rPr>
          <w:sz w:val="6"/>
          <w:szCs w:val="6"/>
        </w:rPr>
      </w:pP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06E2DC84" wp14:editId="48325D63">
                <wp:simplePos x="0" y="0"/>
                <wp:positionH relativeFrom="margin">
                  <wp:posOffset>-519545</wp:posOffset>
                </wp:positionH>
                <wp:positionV relativeFrom="margin">
                  <wp:posOffset>-402590</wp:posOffset>
                </wp:positionV>
                <wp:extent cx="6985635" cy="10058400"/>
                <wp:effectExtent l="0" t="0" r="5715" b="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6985635" cy="10058400"/>
                          <a:chOff x="0" y="0"/>
                          <a:chExt cx="4762532" cy="6858000"/>
                        </a:xfrm>
                      </wpg:grpSpPr>
                      <wps:wsp>
                        <wps:cNvPr id="7" name="Freeform 6">
                          <a:extLst>
                            <a:ext uri="{FF2B5EF4-FFF2-40B4-BE49-F238E27FC236}">
                              <a16:creationId xmlns:a16="http://schemas.microsoft.com/office/drawing/2014/main" id="{97861BD5-9E4C-D546-A13E-D5CF77915A18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6234" cy="6858000"/>
                          </a:xfrm>
                          <a:custGeom>
                            <a:avLst/>
                            <a:gdLst>
                              <a:gd name="connsiteX0" fmla="*/ 0 w 6234"/>
                              <a:gd name="connsiteY0" fmla="*/ 0 h 6858000"/>
                              <a:gd name="connsiteX1" fmla="*/ 6235 w 6234"/>
                              <a:gd name="connsiteY1" fmla="*/ 0 h 6858000"/>
                              <a:gd name="connsiteX2" fmla="*/ 6235 w 6234"/>
                              <a:gd name="connsiteY2" fmla="*/ 6858000 h 6858000"/>
                              <a:gd name="connsiteX3" fmla="*/ 0 w 6234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234" h="6858000">
                                <a:moveTo>
                                  <a:pt x="0" y="0"/>
                                </a:moveTo>
                                <a:lnTo>
                                  <a:pt x="6235" y="0"/>
                                </a:lnTo>
                                <a:lnTo>
                                  <a:pt x="6235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Freeform 8">
                          <a:extLst>
                            <a:ext uri="{FF2B5EF4-FFF2-40B4-BE49-F238E27FC236}">
                              <a16:creationId xmlns:a16="http://schemas.microsoft.com/office/drawing/2014/main" id="{34C66C4E-700E-194D-BC81-934C3C3CDCA8}"/>
                            </a:ext>
                          </a:extLst>
                        </wps:cNvPr>
                        <wps:cNvSpPr/>
                        <wps:spPr>
                          <a:xfrm>
                            <a:off x="28353" y="0"/>
                            <a:ext cx="12469" cy="6858000"/>
                          </a:xfrm>
                          <a:custGeom>
                            <a:avLst/>
                            <a:gdLst>
                              <a:gd name="connsiteX0" fmla="*/ 0 w 12469"/>
                              <a:gd name="connsiteY0" fmla="*/ 0 h 6858000"/>
                              <a:gd name="connsiteX1" fmla="*/ 12469 w 12469"/>
                              <a:gd name="connsiteY1" fmla="*/ 0 h 6858000"/>
                              <a:gd name="connsiteX2" fmla="*/ 12469 w 12469"/>
                              <a:gd name="connsiteY2" fmla="*/ 6858000 h 6858000"/>
                              <a:gd name="connsiteX3" fmla="*/ 0 w 12469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2469" h="6858000">
                                <a:moveTo>
                                  <a:pt x="0" y="0"/>
                                </a:moveTo>
                                <a:lnTo>
                                  <a:pt x="12469" y="0"/>
                                </a:lnTo>
                                <a:lnTo>
                                  <a:pt x="12469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Freeform 9">
                          <a:extLst>
                            <a:ext uri="{FF2B5EF4-FFF2-40B4-BE49-F238E27FC236}">
                              <a16:creationId xmlns:a16="http://schemas.microsoft.com/office/drawing/2014/main" id="{2AA49747-F257-AA44-98C1-DE57A0977D0A}"/>
                            </a:ext>
                          </a:extLst>
                        </wps:cNvPr>
                        <wps:cNvSpPr/>
                        <wps:spPr>
                          <a:xfrm>
                            <a:off x="4756298" y="0"/>
                            <a:ext cx="6234" cy="6858000"/>
                          </a:xfrm>
                          <a:custGeom>
                            <a:avLst/>
                            <a:gdLst>
                              <a:gd name="connsiteX0" fmla="*/ 0 w 6234"/>
                              <a:gd name="connsiteY0" fmla="*/ 0 h 6858000"/>
                              <a:gd name="connsiteX1" fmla="*/ 6234 w 6234"/>
                              <a:gd name="connsiteY1" fmla="*/ 0 h 6858000"/>
                              <a:gd name="connsiteX2" fmla="*/ 6234 w 6234"/>
                              <a:gd name="connsiteY2" fmla="*/ 6858000 h 6858000"/>
                              <a:gd name="connsiteX3" fmla="*/ 0 w 6234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234" h="6858000">
                                <a:moveTo>
                                  <a:pt x="0" y="0"/>
                                </a:moveTo>
                                <a:lnTo>
                                  <a:pt x="6234" y="0"/>
                                </a:lnTo>
                                <a:lnTo>
                                  <a:pt x="6234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Freeform 11">
                          <a:extLst>
                            <a:ext uri="{FF2B5EF4-FFF2-40B4-BE49-F238E27FC236}">
                              <a16:creationId xmlns:a16="http://schemas.microsoft.com/office/drawing/2014/main" id="{D70623B7-9CCF-624C-B2B4-A46F42F5CE0C}"/>
                            </a:ext>
                          </a:extLst>
                        </wps:cNvPr>
                        <wps:cNvSpPr/>
                        <wps:spPr>
                          <a:xfrm>
                            <a:off x="4720856" y="0"/>
                            <a:ext cx="12469" cy="6858000"/>
                          </a:xfrm>
                          <a:custGeom>
                            <a:avLst/>
                            <a:gdLst>
                              <a:gd name="connsiteX0" fmla="*/ 0 w 12469"/>
                              <a:gd name="connsiteY0" fmla="*/ 0 h 6858000"/>
                              <a:gd name="connsiteX1" fmla="*/ 12469 w 12469"/>
                              <a:gd name="connsiteY1" fmla="*/ 0 h 6858000"/>
                              <a:gd name="connsiteX2" fmla="*/ 12469 w 12469"/>
                              <a:gd name="connsiteY2" fmla="*/ 6858000 h 6858000"/>
                              <a:gd name="connsiteX3" fmla="*/ 0 w 12469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2469" h="6858000">
                                <a:moveTo>
                                  <a:pt x="0" y="0"/>
                                </a:moveTo>
                                <a:lnTo>
                                  <a:pt x="12469" y="0"/>
                                </a:lnTo>
                                <a:lnTo>
                                  <a:pt x="12469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a16="http://schemas.microsoft.com/office/drawing/2014/main">
            <w:pict>
              <v:group id="Group 1" style="position:absolute;margin-left:-40.9pt;margin-top:-31.7pt;width:550.05pt;height:11in;z-index:-251657216;mso-position-horizontal-relative:margin;mso-position-vertical-relative:margin;mso-width-relative:margin;mso-height-relative:margin" alt="&quot;&quot;" coordsize="47625,68580" o:spid="_x0000_s1026" w14:anchorId="6D3437D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">
                <o:lock v:ext="edit" aspectratio="t"/>
                <v:shape id="Freeform 6" style="position:absolute;width:62;height:68580;visibility:visible;mso-wrap-style:square;v-text-anchor:middle" coordsize="6234,6858000" o:spid="_x0000_s1027" fillcolor="#669748" stroked="f" strokeweight=".24036mm" path="m,l6235,r,6858000l,685800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">
                  <v:stroke joinstyle="miter"/>
                  <v:path arrowok="t" o:connecttype="custom" o:connectlocs="0,0;6235,0;6235,6858000;0,6858000" o:connectangles="0,0,0,0"/>
                </v:shape>
                <v:shape id="Freeform 8" style="position:absolute;left:283;width:125;height:68580;visibility:visible;mso-wrap-style:square;v-text-anchor:middle" coordsize="12469,6858000" o:spid="_x0000_s1028" fillcolor="#669748" stroked="f" strokeweight=".24036mm" path="m,l12469,r,6858000l,685800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">
                  <v:stroke joinstyle="miter"/>
                  <v:path arrowok="t" o:connecttype="custom" o:connectlocs="0,0;12469,0;12469,6858000;0,6858000" o:connectangles="0,0,0,0"/>
                </v:shape>
                <v:shape id="Freeform 9" style="position:absolute;left:47562;width:63;height:68580;visibility:visible;mso-wrap-style:square;v-text-anchor:middle" coordsize="6234,6858000" o:spid="_x0000_s1029" fillcolor="#669748" stroked="f" strokeweight=".24036mm" path="m,l6234,r,6858000l,685800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">
                  <v:stroke joinstyle="miter"/>
                  <v:path arrowok="t" o:connecttype="custom" o:connectlocs="0,0;6234,0;6234,6858000;0,6858000" o:connectangles="0,0,0,0"/>
                </v:shape>
                <v:shape id="Freeform 11" style="position:absolute;left:47208;width:125;height:68580;visibility:visible;mso-wrap-style:square;v-text-anchor:middle" coordsize="12469,6858000" o:spid="_x0000_s1030" fillcolor="#669748" stroked="f" strokeweight=".24036mm" path="m,l12469,r,6858000l,685800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">
                  <v:stroke joinstyle="miter"/>
                  <v:path arrowok="t" o:connecttype="custom" o:connectlocs="0,0;12469,0;12469,6858000;0,6858000" o:connectangles="0,0,0,0"/>
                </v:shape>
                <w10:wrap anchorx="margin" anchory="margin"/>
                <w10:anchorlock/>
              </v:group>
            </w:pict>
          </mc:Fallback>
        </mc:AlternateContent>
      </w:r>
    </w:p>
    <w:p w14:paraId="4902FB3E" w14:textId="53F46A7C" w:rsidR="002A4A87" w:rsidRPr="002A4A87" w:rsidRDefault="002A4A87" w:rsidP="002A4A87">
      <w:pPr>
        <w:pStyle w:val="Title"/>
      </w:pPr>
      <w:r>
        <w:t>Shaharyar Khan</w:t>
      </w:r>
    </w:p>
    <w:p w14:paraId="295D6043" w14:textId="77777777" w:rsidR="00690FBF" w:rsidRDefault="00690FBF" w:rsidP="00690FBF">
      <w:pPr>
        <w:pStyle w:val="Subtitle"/>
      </w:pPr>
    </w:p>
    <w:p w14:paraId="7E42AAA1" w14:textId="77777777" w:rsidR="00690FBF" w:rsidRDefault="00690FBF" w:rsidP="00690FBF">
      <w:pPr>
        <w:pStyle w:val="Subtitle"/>
      </w:pPr>
    </w:p>
    <w:p w14:paraId="62F58FD1" w14:textId="64E35827" w:rsidR="00031E11" w:rsidRPr="002A4A87" w:rsidRDefault="002A4A87" w:rsidP="002A4A87">
      <w:pPr>
        <w:pStyle w:val="Subtitle"/>
        <w:rPr>
          <w:sz w:val="28"/>
          <w:szCs w:val="28"/>
        </w:rPr>
      </w:pPr>
      <w:r w:rsidRPr="002A4A87">
        <w:rPr>
          <w:sz w:val="28"/>
          <w:szCs w:val="28"/>
        </w:rPr>
        <w:t>My Info</w:t>
      </w:r>
    </w:p>
    <w:p w14:paraId="2FC817BC" w14:textId="77777777" w:rsidR="002A4A87" w:rsidRPr="002A4A87" w:rsidRDefault="002A4A87" w:rsidP="002A4A87">
      <w:pPr>
        <w:rPr>
          <w:lang w:bidi="ar-SA"/>
        </w:rPr>
      </w:pPr>
    </w:p>
    <w:p w14:paraId="41686AC5" w14:textId="69F4088A" w:rsidR="002A4A87" w:rsidRPr="002A4A87" w:rsidRDefault="002A4A87" w:rsidP="002A4A87">
      <w:pPr>
        <w:pStyle w:val="ContactInfo"/>
        <w:jc w:val="left"/>
        <w:rPr>
          <w:sz w:val="24"/>
          <w:szCs w:val="24"/>
        </w:rPr>
      </w:pPr>
      <w:r>
        <w:t xml:space="preserve">                     </w:t>
      </w:r>
      <w:r w:rsidRPr="002A4A87">
        <w:rPr>
          <w:sz w:val="24"/>
          <w:szCs w:val="24"/>
        </w:rPr>
        <w:t xml:space="preserve"> </w:t>
      </w:r>
      <w:r w:rsidRPr="002A4A87"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sz w:val="24"/>
          <w:szCs w:val="24"/>
        </w:rPr>
        <mc:AlternateContent>
          <mc:Choice Requires="w16se">
            <w16se:symEx w16se:font="Apple Color Emoji" w16se:char="1F4CD"/>
          </mc:Choice>
          <mc:Fallback>
            <w:t>📍</w:t>
          </mc:Fallback>
        </mc:AlternateContent>
      </w:r>
      <w:r w:rsidRPr="002A4A87">
        <w:rPr>
          <w:sz w:val="24"/>
          <w:szCs w:val="24"/>
        </w:rPr>
        <w:t xml:space="preserve">Greater Manchester | </w:t>
      </w:r>
      <w:r w:rsidRPr="002A4A87">
        <w:rPr>
          <w:rFonts w:ascii="Apple Color Emoji" w:hAnsi="Apple Color Emoji"/>
          <w:sz w:val="24"/>
          <w:szCs w:val="24"/>
        </w:rPr>
        <w:t>✉️</w:t>
      </w:r>
      <w:r w:rsidR="00412016">
        <w:rPr>
          <w:sz w:val="24"/>
          <w:szCs w:val="24"/>
        </w:rPr>
        <w:t>shaharyar.khan2807</w:t>
      </w:r>
      <w:r w:rsidRPr="002A4A87">
        <w:rPr>
          <w:sz w:val="24"/>
          <w:szCs w:val="24"/>
        </w:rPr>
        <w:t xml:space="preserve">@gmail.com </w:t>
      </w:r>
    </w:p>
    <w:p w14:paraId="019B3BB1" w14:textId="3622ECEF" w:rsidR="00031E11" w:rsidRPr="002A4A87" w:rsidRDefault="002A4A87" w:rsidP="002A4A87">
      <w:pPr>
        <w:rPr>
          <w:sz w:val="24"/>
          <w:szCs w:val="24"/>
        </w:rPr>
      </w:pPr>
      <w:r w:rsidRPr="002A4A87"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sz w:val="24"/>
          <w:szCs w:val="24"/>
        </w:rPr>
        <mc:AlternateContent>
          <mc:Choice Requires="w16se">
            <w16se:symEx w16se:font="Apple Color Emoji" w16se:char="1F4F1"/>
          </mc:Choice>
          <mc:Fallback>
            <w:t>📱</w:t>
          </mc:Fallback>
        </mc:AlternateContent>
      </w:r>
      <w:r w:rsidRPr="002A4A87">
        <w:rPr>
          <w:sz w:val="24"/>
          <w:szCs w:val="24"/>
        </w:rPr>
        <w:t xml:space="preserve">07880211355 | </w:t>
      </w:r>
      <w:r w:rsidRPr="002A4A87"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sz w:val="24"/>
          <w:szCs w:val="24"/>
        </w:rPr>
        <mc:AlternateContent>
          <mc:Choice Requires="w16se">
            <w16se:symEx w16se:font="Apple Color Emoji" w16se:char="1F517"/>
          </mc:Choice>
          <mc:Fallback>
            <w:t>🔗</w:t>
          </mc:Fallback>
        </mc:AlternateContent>
      </w:r>
      <w:hyperlink r:id="rId10" w:history="1">
        <w:r w:rsidRPr="002A4A87">
          <w:rPr>
            <w:rStyle w:val="Hyperlink"/>
            <w:sz w:val="24"/>
            <w:szCs w:val="24"/>
          </w:rPr>
          <w:t>https://www.linkedin.com/in/shaharyar-khan-87b7922a6/</w:t>
        </w:r>
      </w:hyperlink>
    </w:p>
    <w:p w14:paraId="7251D728" w14:textId="77777777" w:rsidR="002A4A87" w:rsidRDefault="002A4A87" w:rsidP="002A4A87"/>
    <w:p w14:paraId="3B4DA4F5" w14:textId="6F8E72FA" w:rsidR="004C1DA9" w:rsidRPr="002A4A87" w:rsidRDefault="002A4A87" w:rsidP="00690FBF">
      <w:pPr>
        <w:pStyle w:val="Subtitle"/>
        <w:rPr>
          <w:sz w:val="28"/>
          <w:szCs w:val="28"/>
        </w:rPr>
      </w:pPr>
      <w:r w:rsidRPr="002A4A87">
        <w:rPr>
          <w:sz w:val="28"/>
          <w:szCs w:val="28"/>
        </w:rPr>
        <w:t xml:space="preserve">Personal Statement </w:t>
      </w:r>
    </w:p>
    <w:p w14:paraId="595B68FF" w14:textId="77777777" w:rsidR="002A4A87" w:rsidRPr="002A4A87" w:rsidRDefault="002A4A87" w:rsidP="002A4A87">
      <w:pPr>
        <w:rPr>
          <w:lang w:bidi="ar-SA"/>
        </w:rPr>
      </w:pPr>
    </w:p>
    <w:p w14:paraId="503373FD" w14:textId="5A549CCD" w:rsidR="002A4A87" w:rsidRDefault="002A4A87" w:rsidP="00690FBF">
      <w:r w:rsidRPr="00371E3D">
        <w:rPr>
          <w:sz w:val="22"/>
          <w:szCs w:val="28"/>
        </w:rPr>
        <w:t xml:space="preserve">I am </w:t>
      </w:r>
      <w:r>
        <w:rPr>
          <w:sz w:val="22"/>
          <w:szCs w:val="28"/>
        </w:rPr>
        <w:t xml:space="preserve">a </w:t>
      </w:r>
      <w:r w:rsidRPr="00371E3D">
        <w:rPr>
          <w:sz w:val="22"/>
          <w:szCs w:val="28"/>
        </w:rPr>
        <w:t xml:space="preserve">motivated and ambitious </w:t>
      </w:r>
      <w:r w:rsidR="00783640">
        <w:rPr>
          <w:sz w:val="22"/>
          <w:szCs w:val="28"/>
        </w:rPr>
        <w:t xml:space="preserve">individual who is ready to begin a career in IT and software development. I am eager to enter the professional working environment to gain hands on experience so that I can continuously develop and upskill myself while working towards a recognized qualification. </w:t>
      </w:r>
      <w:r w:rsidR="00783640">
        <w:t>Alongside my A Levels in Business and Computer Science, I have gained valuable experience managing Paratha Stop Bolton</w:t>
      </w:r>
      <w:r w:rsidR="00783640">
        <w:t xml:space="preserve">, </w:t>
      </w:r>
      <w:r w:rsidR="00783640">
        <w:t xml:space="preserve">where I was promoted within 9 months of joining in October 2024. My previous roles at Mercedes-Benz of Bolton and </w:t>
      </w:r>
      <w:proofErr w:type="spellStart"/>
      <w:r w:rsidR="00783640">
        <w:t>Evri</w:t>
      </w:r>
      <w:proofErr w:type="spellEnd"/>
      <w:r w:rsidR="00783640">
        <w:t xml:space="preserve"> have </w:t>
      </w:r>
      <w:r w:rsidR="00783640">
        <w:t>developed communication</w:t>
      </w:r>
      <w:r w:rsidR="00783640">
        <w:t>, time management and problem-solving skills. I am hardworking, willing to learn and ready to take on new challenges, with a strong desire to build a successful long-term career in IT and software.</w:t>
      </w:r>
    </w:p>
    <w:p w14:paraId="58D0B8FA" w14:textId="77777777" w:rsidR="00783640" w:rsidRDefault="00783640" w:rsidP="00690FBF"/>
    <w:p w14:paraId="085A8ED4" w14:textId="675661A0" w:rsidR="004C1DA9" w:rsidRPr="002A4A87" w:rsidRDefault="002A4A87" w:rsidP="00690FBF">
      <w:pPr>
        <w:pStyle w:val="Subtitle"/>
        <w:rPr>
          <w:sz w:val="28"/>
          <w:szCs w:val="28"/>
        </w:rPr>
      </w:pPr>
      <w:r w:rsidRPr="002A4A87">
        <w:rPr>
          <w:sz w:val="28"/>
          <w:szCs w:val="28"/>
        </w:rPr>
        <w:t xml:space="preserve">Experience </w:t>
      </w:r>
    </w:p>
    <w:p w14:paraId="22A399E6" w14:textId="77777777" w:rsidR="002A4A87" w:rsidRPr="002A4A87" w:rsidRDefault="002A4A87" w:rsidP="002A4A87">
      <w:pPr>
        <w:rPr>
          <w:lang w:bidi="ar-SA"/>
        </w:rPr>
      </w:pPr>
    </w:p>
    <w:p w14:paraId="0E5FF06D" w14:textId="0FA76654" w:rsidR="002A4A87" w:rsidRPr="002A4A87" w:rsidRDefault="002A4A87" w:rsidP="002A4A87">
      <w:pPr>
        <w:pStyle w:val="Heading2"/>
        <w:rPr>
          <w:sz w:val="24"/>
          <w:szCs w:val="32"/>
        </w:rPr>
      </w:pPr>
      <w:r w:rsidRPr="002A4A87">
        <w:rPr>
          <w:sz w:val="24"/>
          <w:szCs w:val="32"/>
        </w:rPr>
        <w:t>Paratha stop – General Manager - (PART TIME)</w:t>
      </w:r>
    </w:p>
    <w:p w14:paraId="11972FDC" w14:textId="77777777" w:rsidR="002A4A87" w:rsidRDefault="002A4A87" w:rsidP="002A4A87">
      <w:pPr>
        <w:pStyle w:val="Heading3"/>
        <w:rPr>
          <w:sz w:val="22"/>
          <w:szCs w:val="28"/>
        </w:rPr>
      </w:pPr>
      <w:r>
        <w:rPr>
          <w:sz w:val="22"/>
          <w:szCs w:val="28"/>
        </w:rPr>
        <w:t>Bolton, UK</w:t>
      </w:r>
      <w:r w:rsidRPr="00371E3D">
        <w:rPr>
          <w:sz w:val="22"/>
          <w:szCs w:val="28"/>
        </w:rPr>
        <w:t xml:space="preserve"> | </w:t>
      </w:r>
      <w:r>
        <w:rPr>
          <w:sz w:val="22"/>
          <w:szCs w:val="28"/>
        </w:rPr>
        <w:t>Blackburn, UK</w:t>
      </w:r>
    </w:p>
    <w:p w14:paraId="3E521D10" w14:textId="0888829E" w:rsidR="002A4A87" w:rsidRDefault="002A4A87" w:rsidP="002A4A87">
      <w:pPr>
        <w:pStyle w:val="Heading3"/>
        <w:rPr>
          <w:sz w:val="22"/>
          <w:szCs w:val="28"/>
        </w:rPr>
      </w:pPr>
      <w:r>
        <w:rPr>
          <w:sz w:val="22"/>
          <w:szCs w:val="28"/>
        </w:rPr>
        <w:t xml:space="preserve">Oct </w:t>
      </w:r>
      <w:r w:rsidRPr="00371E3D">
        <w:rPr>
          <w:sz w:val="22"/>
          <w:szCs w:val="28"/>
        </w:rPr>
        <w:t>20</w:t>
      </w:r>
      <w:r>
        <w:rPr>
          <w:sz w:val="22"/>
          <w:szCs w:val="28"/>
        </w:rPr>
        <w:t xml:space="preserve">24 </w:t>
      </w:r>
      <w:r w:rsidRPr="00371E3D">
        <w:rPr>
          <w:sz w:val="22"/>
          <w:szCs w:val="28"/>
        </w:rPr>
        <w:t xml:space="preserve">– </w:t>
      </w:r>
      <w:r w:rsidR="00D448EC">
        <w:rPr>
          <w:sz w:val="22"/>
          <w:szCs w:val="28"/>
        </w:rPr>
        <w:t>July 2026</w:t>
      </w:r>
    </w:p>
    <w:p w14:paraId="1DA21C2D" w14:textId="77777777" w:rsidR="002A4A87" w:rsidRPr="002A4A87" w:rsidRDefault="002A4A87" w:rsidP="002A4A87"/>
    <w:p w14:paraId="6C1705DF" w14:textId="77777777" w:rsidR="002A4A87" w:rsidRPr="002A4A87" w:rsidRDefault="002A4A87" w:rsidP="002A4A87">
      <w:pPr>
        <w:pStyle w:val="Heading3"/>
        <w:rPr>
          <w:i w:val="0"/>
          <w:iCs/>
          <w:sz w:val="22"/>
          <w:szCs w:val="28"/>
        </w:rPr>
      </w:pPr>
      <w:r w:rsidRPr="002A4A87">
        <w:rPr>
          <w:i w:val="0"/>
          <w:iCs/>
          <w:sz w:val="22"/>
          <w:szCs w:val="28"/>
        </w:rPr>
        <w:t>Promoted from Staff Member to General Manager, overseeing day-to-day operations and staff management</w:t>
      </w:r>
    </w:p>
    <w:p w14:paraId="2BB6A808" w14:textId="4B5A8E6F" w:rsidR="002A4A87" w:rsidRPr="002A4A87" w:rsidRDefault="002A4A87" w:rsidP="002A4A87">
      <w:pPr>
        <w:pStyle w:val="Heading3"/>
        <w:rPr>
          <w:i w:val="0"/>
          <w:iCs/>
          <w:sz w:val="22"/>
          <w:szCs w:val="28"/>
        </w:rPr>
      </w:pPr>
      <w:r w:rsidRPr="002A4A87">
        <w:rPr>
          <w:i w:val="0"/>
          <w:iCs/>
          <w:sz w:val="22"/>
          <w:szCs w:val="28"/>
        </w:rPr>
        <w:t>Delivered excellent customer service, leadership, and organized management</w:t>
      </w:r>
    </w:p>
    <w:p w14:paraId="39A0BF62" w14:textId="195911D3" w:rsidR="002A4A87" w:rsidRDefault="002A4A87" w:rsidP="002A4A87">
      <w:pPr>
        <w:rPr>
          <w:iCs/>
          <w:sz w:val="22"/>
          <w:szCs w:val="28"/>
        </w:rPr>
      </w:pPr>
      <w:r w:rsidRPr="002A4A87">
        <w:rPr>
          <w:iCs/>
          <w:sz w:val="22"/>
          <w:szCs w:val="28"/>
        </w:rPr>
        <w:t>Developed strong problem-solving skills in a fast-paced food service environment.</w:t>
      </w:r>
    </w:p>
    <w:p w14:paraId="5EC93D72" w14:textId="77777777" w:rsidR="002A4A87" w:rsidRDefault="002A4A87" w:rsidP="002A4A87">
      <w:pPr>
        <w:rPr>
          <w:iCs/>
          <w:sz w:val="22"/>
          <w:szCs w:val="28"/>
        </w:rPr>
      </w:pPr>
    </w:p>
    <w:p w14:paraId="0BD6FEC0" w14:textId="4E710A8B" w:rsidR="002A4A87" w:rsidRPr="002A4A87" w:rsidRDefault="002A4A87" w:rsidP="002A4A87">
      <w:pPr>
        <w:pStyle w:val="Heading2"/>
        <w:rPr>
          <w:sz w:val="24"/>
          <w:szCs w:val="32"/>
        </w:rPr>
      </w:pPr>
      <w:r w:rsidRPr="002A4A87">
        <w:rPr>
          <w:sz w:val="24"/>
          <w:szCs w:val="32"/>
        </w:rPr>
        <w:t>Zero gravity – Mentee &amp; Member</w:t>
      </w:r>
    </w:p>
    <w:p w14:paraId="1095C7E3" w14:textId="77777777" w:rsidR="002A4A87" w:rsidRDefault="002A4A87" w:rsidP="002A4A87">
      <w:pPr>
        <w:pStyle w:val="Heading3"/>
        <w:rPr>
          <w:sz w:val="22"/>
          <w:szCs w:val="28"/>
        </w:rPr>
      </w:pPr>
      <w:r>
        <w:rPr>
          <w:sz w:val="22"/>
          <w:szCs w:val="28"/>
        </w:rPr>
        <w:t xml:space="preserve">Hybrid </w:t>
      </w:r>
    </w:p>
    <w:p w14:paraId="279B2F50" w14:textId="7A515CA0" w:rsidR="002A4A87" w:rsidRDefault="002A4A87" w:rsidP="002A4A87">
      <w:pPr>
        <w:pStyle w:val="Heading3"/>
        <w:rPr>
          <w:sz w:val="22"/>
          <w:szCs w:val="28"/>
        </w:rPr>
      </w:pPr>
      <w:r w:rsidRPr="002A4A87">
        <w:rPr>
          <w:sz w:val="22"/>
          <w:szCs w:val="28"/>
        </w:rPr>
        <w:t xml:space="preserve">MAY 2025 </w:t>
      </w:r>
      <w:r>
        <w:rPr>
          <w:sz w:val="22"/>
          <w:szCs w:val="28"/>
        </w:rPr>
        <w:t>–</w:t>
      </w:r>
      <w:r w:rsidRPr="002A4A87">
        <w:rPr>
          <w:sz w:val="22"/>
          <w:szCs w:val="28"/>
        </w:rPr>
        <w:t xml:space="preserve"> PRESENT</w:t>
      </w:r>
    </w:p>
    <w:p w14:paraId="2DD65838" w14:textId="77777777" w:rsidR="002A4A87" w:rsidRPr="002A4A87" w:rsidRDefault="002A4A87" w:rsidP="002A4A87"/>
    <w:p w14:paraId="383F1264" w14:textId="13AB32FD" w:rsidR="004C1DA9" w:rsidRDefault="002A4A87" w:rsidP="002A4A87">
      <w:pPr>
        <w:rPr>
          <w:sz w:val="22"/>
          <w:szCs w:val="22"/>
        </w:rPr>
      </w:pPr>
      <w:r w:rsidRPr="002A4A87">
        <w:rPr>
          <w:sz w:val="22"/>
          <w:szCs w:val="22"/>
        </w:rPr>
        <w:t>Engaged in mentoring and programmed that are focused on academic and career growth. Built networking, and leadership skills through community participation.</w:t>
      </w:r>
    </w:p>
    <w:p w14:paraId="26678408" w14:textId="77777777" w:rsidR="00411F89" w:rsidRDefault="00411F89" w:rsidP="002A4A87">
      <w:pPr>
        <w:rPr>
          <w:sz w:val="22"/>
          <w:szCs w:val="22"/>
        </w:rPr>
      </w:pPr>
    </w:p>
    <w:p w14:paraId="14143914" w14:textId="77777777" w:rsidR="00411F89" w:rsidRDefault="00411F89" w:rsidP="002A4A87">
      <w:pPr>
        <w:rPr>
          <w:iCs/>
          <w:sz w:val="22"/>
          <w:szCs w:val="22"/>
          <w:lang w:bidi="ar-SA"/>
        </w:rPr>
      </w:pPr>
    </w:p>
    <w:p w14:paraId="235FA053" w14:textId="77777777" w:rsidR="002A4A87" w:rsidRDefault="002A4A87" w:rsidP="002A4A87">
      <w:pPr>
        <w:rPr>
          <w:iCs/>
          <w:sz w:val="22"/>
          <w:szCs w:val="22"/>
          <w:lang w:bidi="ar-SA"/>
        </w:rPr>
      </w:pPr>
    </w:p>
    <w:p w14:paraId="570A5CDD" w14:textId="6B6C1358" w:rsidR="002A4A87" w:rsidRPr="002A4A87" w:rsidRDefault="002A4A87" w:rsidP="002A4A87">
      <w:pPr>
        <w:pStyle w:val="Heading2"/>
        <w:rPr>
          <w:sz w:val="24"/>
          <w:szCs w:val="32"/>
        </w:rPr>
      </w:pPr>
      <w:r w:rsidRPr="002A4A87">
        <w:rPr>
          <w:sz w:val="24"/>
          <w:szCs w:val="32"/>
        </w:rPr>
        <w:t xml:space="preserve">Warehouse Worker – </w:t>
      </w:r>
      <w:proofErr w:type="spellStart"/>
      <w:r w:rsidRPr="002A4A87">
        <w:rPr>
          <w:sz w:val="24"/>
          <w:szCs w:val="32"/>
        </w:rPr>
        <w:t>Evri</w:t>
      </w:r>
      <w:proofErr w:type="spellEnd"/>
      <w:r w:rsidRPr="002A4A87">
        <w:rPr>
          <w:sz w:val="24"/>
          <w:szCs w:val="32"/>
        </w:rPr>
        <w:t xml:space="preserve"> </w:t>
      </w:r>
    </w:p>
    <w:p w14:paraId="401EAE26" w14:textId="77777777" w:rsidR="00C63C48" w:rsidRDefault="002A4A87" w:rsidP="00C63C48">
      <w:pPr>
        <w:pStyle w:val="Heading3"/>
        <w:rPr>
          <w:sz w:val="22"/>
          <w:szCs w:val="28"/>
        </w:rPr>
      </w:pPr>
      <w:r>
        <w:rPr>
          <w:sz w:val="22"/>
          <w:szCs w:val="28"/>
        </w:rPr>
        <w:t>Warrington | UK</w:t>
      </w:r>
    </w:p>
    <w:p w14:paraId="7138138D" w14:textId="45C560C8" w:rsidR="002A4A87" w:rsidRDefault="002A4A87" w:rsidP="00C63C48">
      <w:pPr>
        <w:pStyle w:val="Heading3"/>
        <w:rPr>
          <w:sz w:val="22"/>
          <w:szCs w:val="28"/>
        </w:rPr>
      </w:pPr>
      <w:r>
        <w:rPr>
          <w:sz w:val="22"/>
          <w:szCs w:val="28"/>
        </w:rPr>
        <w:t>Nov 2024 – Feb 2025</w:t>
      </w:r>
    </w:p>
    <w:p w14:paraId="78FF0B77" w14:textId="77777777" w:rsidR="00C63C48" w:rsidRPr="00C63C48" w:rsidRDefault="00C63C48" w:rsidP="00C63C48"/>
    <w:p w14:paraId="6E8A9F33" w14:textId="0F52ECDB" w:rsidR="002A4A87" w:rsidRDefault="002A4A87" w:rsidP="002A4A87">
      <w:pPr>
        <w:rPr>
          <w:sz w:val="22"/>
          <w:szCs w:val="28"/>
        </w:rPr>
      </w:pPr>
      <w:r>
        <w:rPr>
          <w:sz w:val="22"/>
          <w:szCs w:val="28"/>
        </w:rPr>
        <w:t>Managed warehouse operations including inventory handling and logistics for a minimum of 8 hours a day. Strengthened teamwork and time management.</w:t>
      </w:r>
    </w:p>
    <w:p w14:paraId="69D5474C" w14:textId="77777777" w:rsidR="00A847C6" w:rsidRDefault="00A847C6" w:rsidP="002A4A87">
      <w:pPr>
        <w:rPr>
          <w:sz w:val="22"/>
          <w:szCs w:val="28"/>
        </w:rPr>
      </w:pPr>
    </w:p>
    <w:p w14:paraId="1352B005" w14:textId="7AC7D991" w:rsidR="00A847C6" w:rsidRPr="008B4CC9" w:rsidRDefault="00A847C6" w:rsidP="002A4A87">
      <w:pPr>
        <w:rPr>
          <w:b/>
          <w:bCs/>
          <w:sz w:val="24"/>
          <w:szCs w:val="24"/>
        </w:rPr>
      </w:pPr>
      <w:r w:rsidRPr="008B4CC9">
        <w:rPr>
          <w:b/>
          <w:bCs/>
          <w:sz w:val="24"/>
          <w:szCs w:val="24"/>
        </w:rPr>
        <w:t>Car Sales Speciali</w:t>
      </w:r>
      <w:r w:rsidR="008B4CC9" w:rsidRPr="008B4CC9">
        <w:rPr>
          <w:b/>
          <w:bCs/>
          <w:sz w:val="24"/>
          <w:szCs w:val="24"/>
        </w:rPr>
        <w:t xml:space="preserve">st – Marshall Mercedes-Benz of Bolton </w:t>
      </w:r>
      <w:r w:rsidR="00C63C48">
        <w:rPr>
          <w:b/>
          <w:bCs/>
          <w:sz w:val="24"/>
          <w:szCs w:val="24"/>
        </w:rPr>
        <w:t>(Work Experience)</w:t>
      </w:r>
    </w:p>
    <w:p w14:paraId="300C6536" w14:textId="44E0D5B8" w:rsidR="002A4A87" w:rsidRDefault="00A00BF4" w:rsidP="002A4A87">
      <w:pPr>
        <w:rPr>
          <w:iCs/>
          <w:sz w:val="22"/>
          <w:szCs w:val="22"/>
          <w:lang w:bidi="ar-SA"/>
        </w:rPr>
      </w:pPr>
      <w:r>
        <w:rPr>
          <w:iCs/>
          <w:sz w:val="22"/>
          <w:szCs w:val="22"/>
          <w:lang w:bidi="ar-SA"/>
        </w:rPr>
        <w:t>Bolton, UK</w:t>
      </w:r>
    </w:p>
    <w:p w14:paraId="74E30D0A" w14:textId="293CADDF" w:rsidR="00A00BF4" w:rsidRDefault="00A00BF4" w:rsidP="002A4A87">
      <w:pPr>
        <w:rPr>
          <w:iCs/>
          <w:sz w:val="22"/>
          <w:szCs w:val="22"/>
          <w:lang w:bidi="ar-SA"/>
        </w:rPr>
      </w:pPr>
      <w:r>
        <w:rPr>
          <w:iCs/>
          <w:sz w:val="22"/>
          <w:szCs w:val="22"/>
          <w:lang w:bidi="ar-SA"/>
        </w:rPr>
        <w:t>May 2022 – May 2022</w:t>
      </w:r>
    </w:p>
    <w:p w14:paraId="038377EF" w14:textId="77777777" w:rsidR="00C63C48" w:rsidRDefault="00C63C48" w:rsidP="002A4A87">
      <w:pPr>
        <w:rPr>
          <w:iCs/>
          <w:sz w:val="22"/>
          <w:szCs w:val="22"/>
          <w:lang w:bidi="ar-SA"/>
        </w:rPr>
      </w:pPr>
    </w:p>
    <w:p w14:paraId="2CCD19A0" w14:textId="2BB0BD71" w:rsidR="00AD094F" w:rsidRDefault="00C63C48" w:rsidP="00AD094F">
      <w:pPr>
        <w:rPr>
          <w:iCs/>
          <w:sz w:val="22"/>
          <w:szCs w:val="22"/>
          <w:lang w:bidi="ar-SA"/>
        </w:rPr>
      </w:pPr>
      <w:r>
        <w:rPr>
          <w:iCs/>
          <w:sz w:val="22"/>
          <w:szCs w:val="22"/>
          <w:lang w:bidi="ar-SA"/>
        </w:rPr>
        <w:t>Supported sales team</w:t>
      </w:r>
      <w:r w:rsidR="00AD094F">
        <w:rPr>
          <w:iCs/>
          <w:sz w:val="22"/>
          <w:szCs w:val="22"/>
          <w:lang w:bidi="ar-SA"/>
        </w:rPr>
        <w:t xml:space="preserve"> with client queries in a professional showroom environment. Gained </w:t>
      </w:r>
      <w:r w:rsidR="004653D5">
        <w:rPr>
          <w:iCs/>
          <w:sz w:val="22"/>
          <w:szCs w:val="22"/>
          <w:lang w:bidi="ar-SA"/>
        </w:rPr>
        <w:t>experience in customer relations, teamwork, and adapting to professional settings</w:t>
      </w:r>
    </w:p>
    <w:p w14:paraId="67B3538B" w14:textId="77777777" w:rsidR="00C85ADE" w:rsidRDefault="00C85ADE" w:rsidP="00AD094F">
      <w:pPr>
        <w:rPr>
          <w:iCs/>
          <w:sz w:val="22"/>
          <w:szCs w:val="22"/>
          <w:lang w:bidi="ar-SA"/>
        </w:rPr>
      </w:pPr>
    </w:p>
    <w:p w14:paraId="302DF4E7" w14:textId="70A0124B" w:rsidR="00C85ADE" w:rsidRPr="002A4A87" w:rsidRDefault="00C85ADE" w:rsidP="00C85ADE">
      <w:pPr>
        <w:pStyle w:val="Heading2"/>
        <w:rPr>
          <w:sz w:val="24"/>
          <w:szCs w:val="32"/>
        </w:rPr>
      </w:pPr>
      <w:proofErr w:type="spellStart"/>
      <w:r>
        <w:rPr>
          <w:sz w:val="24"/>
          <w:szCs w:val="32"/>
        </w:rPr>
        <w:t>Fullfilment</w:t>
      </w:r>
      <w:proofErr w:type="spellEnd"/>
      <w:r>
        <w:rPr>
          <w:sz w:val="24"/>
          <w:szCs w:val="32"/>
        </w:rPr>
        <w:t xml:space="preserve"> </w:t>
      </w:r>
      <w:r w:rsidR="000D4524">
        <w:rPr>
          <w:sz w:val="24"/>
          <w:szCs w:val="32"/>
        </w:rPr>
        <w:t>Associate - AMAZON</w:t>
      </w:r>
    </w:p>
    <w:p w14:paraId="6E191935" w14:textId="7D20E835" w:rsidR="00C85ADE" w:rsidRDefault="000D4524" w:rsidP="00C85ADE">
      <w:pPr>
        <w:pStyle w:val="Heading3"/>
        <w:rPr>
          <w:sz w:val="22"/>
          <w:szCs w:val="28"/>
        </w:rPr>
      </w:pPr>
      <w:r>
        <w:rPr>
          <w:sz w:val="22"/>
          <w:szCs w:val="28"/>
        </w:rPr>
        <w:t>Bolton – MAN3</w:t>
      </w:r>
      <w:r w:rsidR="00C85ADE">
        <w:rPr>
          <w:sz w:val="22"/>
          <w:szCs w:val="28"/>
        </w:rPr>
        <w:t xml:space="preserve"> | UK</w:t>
      </w:r>
    </w:p>
    <w:p w14:paraId="53E8F78B" w14:textId="0FA49C9D" w:rsidR="00C85ADE" w:rsidRDefault="000D4524" w:rsidP="00C85ADE">
      <w:pPr>
        <w:pStyle w:val="Heading3"/>
        <w:rPr>
          <w:sz w:val="22"/>
          <w:szCs w:val="28"/>
        </w:rPr>
      </w:pPr>
      <w:r>
        <w:rPr>
          <w:sz w:val="22"/>
          <w:szCs w:val="28"/>
        </w:rPr>
        <w:t xml:space="preserve">OCT </w:t>
      </w:r>
      <w:r w:rsidR="00C85ADE">
        <w:rPr>
          <w:sz w:val="22"/>
          <w:szCs w:val="28"/>
        </w:rPr>
        <w:t>202</w:t>
      </w:r>
      <w:r>
        <w:rPr>
          <w:sz w:val="22"/>
          <w:szCs w:val="28"/>
        </w:rPr>
        <w:t>5</w:t>
      </w:r>
      <w:r w:rsidR="00C85ADE">
        <w:rPr>
          <w:sz w:val="22"/>
          <w:szCs w:val="28"/>
        </w:rPr>
        <w:t xml:space="preserve"> – </w:t>
      </w:r>
      <w:r>
        <w:rPr>
          <w:sz w:val="22"/>
          <w:szCs w:val="28"/>
        </w:rPr>
        <w:t>JAN</w:t>
      </w:r>
      <w:r w:rsidR="00C85ADE">
        <w:rPr>
          <w:sz w:val="22"/>
          <w:szCs w:val="28"/>
        </w:rPr>
        <w:t xml:space="preserve"> 202</w:t>
      </w:r>
      <w:r>
        <w:rPr>
          <w:sz w:val="22"/>
          <w:szCs w:val="28"/>
        </w:rPr>
        <w:t>6</w:t>
      </w:r>
    </w:p>
    <w:p w14:paraId="2B6D81EA" w14:textId="77777777" w:rsidR="00C85ADE" w:rsidRPr="00C63C48" w:rsidRDefault="00C85ADE" w:rsidP="00C85ADE"/>
    <w:p w14:paraId="6D947AAE" w14:textId="33A6DF09" w:rsidR="000D4524" w:rsidRDefault="00C85ADE" w:rsidP="000D4524">
      <w:pPr>
        <w:rPr>
          <w:sz w:val="22"/>
          <w:szCs w:val="28"/>
        </w:rPr>
      </w:pPr>
      <w:r>
        <w:rPr>
          <w:sz w:val="22"/>
          <w:szCs w:val="28"/>
        </w:rPr>
        <w:t xml:space="preserve">Managed warehouse operations including inventory handling and logistics for a minimum of </w:t>
      </w:r>
      <w:r w:rsidR="000D4524">
        <w:rPr>
          <w:sz w:val="22"/>
          <w:szCs w:val="28"/>
        </w:rPr>
        <w:t>10</w:t>
      </w:r>
      <w:r>
        <w:rPr>
          <w:sz w:val="22"/>
          <w:szCs w:val="28"/>
        </w:rPr>
        <w:t xml:space="preserve"> hours a day. Strengthened teamwork and time management.</w:t>
      </w:r>
      <w:r w:rsidR="001D23F9">
        <w:rPr>
          <w:sz w:val="22"/>
          <w:szCs w:val="28"/>
        </w:rPr>
        <w:t xml:space="preserve"> Worked as a picker packer and stower for 40 hours a week whilst</w:t>
      </w:r>
      <w:r w:rsidR="00CE00D4">
        <w:rPr>
          <w:sz w:val="22"/>
          <w:szCs w:val="28"/>
        </w:rPr>
        <w:t>, learned to be an Amazonian by learning Amazons key values.</w:t>
      </w:r>
    </w:p>
    <w:p w14:paraId="13654C54" w14:textId="77777777" w:rsidR="00C85ADE" w:rsidRDefault="00C85ADE" w:rsidP="00AD094F">
      <w:pPr>
        <w:rPr>
          <w:iCs/>
          <w:sz w:val="22"/>
          <w:szCs w:val="22"/>
          <w:lang w:bidi="ar-SA"/>
        </w:rPr>
      </w:pPr>
    </w:p>
    <w:p w14:paraId="391F5226" w14:textId="77777777" w:rsidR="00C85ADE" w:rsidRDefault="00C85ADE" w:rsidP="00AD094F">
      <w:pPr>
        <w:rPr>
          <w:iCs/>
          <w:sz w:val="22"/>
          <w:szCs w:val="22"/>
          <w:lang w:bidi="ar-SA"/>
        </w:rPr>
      </w:pPr>
    </w:p>
    <w:p w14:paraId="00F90AC3" w14:textId="77777777" w:rsidR="00411F89" w:rsidRDefault="00411F89" w:rsidP="002A4A87">
      <w:pPr>
        <w:rPr>
          <w:iCs/>
          <w:sz w:val="22"/>
          <w:szCs w:val="22"/>
          <w:lang w:bidi="ar-SA"/>
        </w:rPr>
      </w:pPr>
    </w:p>
    <w:p w14:paraId="4A23B5A1" w14:textId="77777777" w:rsidR="00411F89" w:rsidRPr="002A4A87" w:rsidRDefault="00411F89" w:rsidP="002A4A87">
      <w:pPr>
        <w:rPr>
          <w:iCs/>
          <w:sz w:val="22"/>
          <w:szCs w:val="22"/>
          <w:lang w:bidi="ar-SA"/>
        </w:rPr>
      </w:pPr>
    </w:p>
    <w:p w14:paraId="66B147BD" w14:textId="1839C0F9" w:rsidR="004C1DA9" w:rsidRPr="008F5CCC" w:rsidRDefault="008F5CCC" w:rsidP="00690FBF">
      <w:pPr>
        <w:pStyle w:val="Subtitle"/>
        <w:rPr>
          <w:sz w:val="28"/>
          <w:szCs w:val="28"/>
        </w:rPr>
      </w:pPr>
      <w:r w:rsidRPr="008F5CCC">
        <w:rPr>
          <w:sz w:val="28"/>
          <w:szCs w:val="28"/>
        </w:rPr>
        <w:t xml:space="preserve">Education </w:t>
      </w:r>
    </w:p>
    <w:p w14:paraId="3A1A0D74" w14:textId="77777777" w:rsidR="004C1DA9" w:rsidRDefault="004C1DA9" w:rsidP="00690FBF"/>
    <w:bookmarkEnd w:id="0"/>
    <w:p w14:paraId="72E4B5AE" w14:textId="4DEE8EF9" w:rsidR="00F949F2" w:rsidRDefault="00DB200D" w:rsidP="00F949F2">
      <w:pPr>
        <w:pStyle w:val="Skills"/>
        <w:rPr>
          <w:sz w:val="24"/>
          <w:szCs w:val="21"/>
        </w:rPr>
      </w:pPr>
      <w:r w:rsidRPr="00DB200D">
        <w:rPr>
          <w:sz w:val="24"/>
          <w:szCs w:val="21"/>
        </w:rPr>
        <w:t xml:space="preserve">Runshaw College </w:t>
      </w:r>
      <w:r w:rsidR="00F949F2">
        <w:rPr>
          <w:sz w:val="24"/>
          <w:szCs w:val="21"/>
        </w:rPr>
        <w:t>– Leyland Campus</w:t>
      </w:r>
    </w:p>
    <w:p w14:paraId="2FC51461" w14:textId="6A374C2A" w:rsidR="00F949F2" w:rsidRDefault="00F949F2" w:rsidP="00F949F2">
      <w:pPr>
        <w:pStyle w:val="Skills"/>
        <w:rPr>
          <w:sz w:val="24"/>
          <w:szCs w:val="21"/>
        </w:rPr>
      </w:pPr>
      <w:r>
        <w:rPr>
          <w:sz w:val="24"/>
          <w:szCs w:val="21"/>
        </w:rPr>
        <w:t>A Levels</w:t>
      </w:r>
      <w:r w:rsidR="00AC3F21">
        <w:rPr>
          <w:sz w:val="24"/>
          <w:szCs w:val="21"/>
        </w:rPr>
        <w:t xml:space="preserve"> – (Aug 2024 – </w:t>
      </w:r>
      <w:r w:rsidR="00C05B17">
        <w:rPr>
          <w:sz w:val="24"/>
          <w:szCs w:val="21"/>
        </w:rPr>
        <w:t>Present</w:t>
      </w:r>
      <w:r w:rsidR="00AC3F21">
        <w:rPr>
          <w:sz w:val="24"/>
          <w:szCs w:val="21"/>
        </w:rPr>
        <w:t>)</w:t>
      </w:r>
    </w:p>
    <w:p w14:paraId="4C73B116" w14:textId="318A9795" w:rsidR="00AC3F21" w:rsidRDefault="00AC3F21" w:rsidP="00AC3F21">
      <w:pPr>
        <w:pStyle w:val="Skills"/>
        <w:numPr>
          <w:ilvl w:val="0"/>
          <w:numId w:val="9"/>
        </w:numPr>
        <w:rPr>
          <w:sz w:val="24"/>
          <w:szCs w:val="21"/>
        </w:rPr>
      </w:pPr>
      <w:r>
        <w:rPr>
          <w:sz w:val="24"/>
          <w:szCs w:val="21"/>
        </w:rPr>
        <w:t>Mathematics</w:t>
      </w:r>
    </w:p>
    <w:p w14:paraId="0EFE8EC3" w14:textId="7BEDA62C" w:rsidR="00AC3F21" w:rsidRDefault="00AC3F21" w:rsidP="00AC3F21">
      <w:pPr>
        <w:pStyle w:val="Skills"/>
        <w:numPr>
          <w:ilvl w:val="0"/>
          <w:numId w:val="9"/>
        </w:numPr>
        <w:rPr>
          <w:sz w:val="24"/>
          <w:szCs w:val="21"/>
        </w:rPr>
      </w:pPr>
      <w:r>
        <w:rPr>
          <w:sz w:val="24"/>
          <w:szCs w:val="21"/>
        </w:rPr>
        <w:t xml:space="preserve">Business Studies </w:t>
      </w:r>
    </w:p>
    <w:p w14:paraId="75604BC0" w14:textId="2C1C9682" w:rsidR="00AC3F21" w:rsidRDefault="00AC3F21" w:rsidP="00AC3F21">
      <w:pPr>
        <w:pStyle w:val="Skills"/>
        <w:numPr>
          <w:ilvl w:val="0"/>
          <w:numId w:val="9"/>
        </w:numPr>
        <w:rPr>
          <w:sz w:val="24"/>
          <w:szCs w:val="21"/>
        </w:rPr>
      </w:pPr>
      <w:r>
        <w:rPr>
          <w:sz w:val="24"/>
          <w:szCs w:val="21"/>
        </w:rPr>
        <w:t>Compu</w:t>
      </w:r>
      <w:r w:rsidR="006E5ECD">
        <w:rPr>
          <w:sz w:val="24"/>
          <w:szCs w:val="21"/>
        </w:rPr>
        <w:t>ter Science</w:t>
      </w:r>
    </w:p>
    <w:p w14:paraId="6554D61E" w14:textId="716F242F" w:rsidR="006E5ECD" w:rsidRDefault="006E5ECD" w:rsidP="006E5ECD">
      <w:pPr>
        <w:pStyle w:val="Skills"/>
        <w:rPr>
          <w:sz w:val="24"/>
          <w:szCs w:val="21"/>
        </w:rPr>
      </w:pPr>
    </w:p>
    <w:p w14:paraId="3CBD371B" w14:textId="51B4CA0F" w:rsidR="006E5ECD" w:rsidRDefault="006E5ECD" w:rsidP="006E5ECD">
      <w:pPr>
        <w:pStyle w:val="Skills"/>
        <w:rPr>
          <w:sz w:val="24"/>
          <w:szCs w:val="21"/>
        </w:rPr>
      </w:pPr>
      <w:r>
        <w:rPr>
          <w:sz w:val="24"/>
          <w:szCs w:val="21"/>
        </w:rPr>
        <w:t>Ladybridge High School - Bolton</w:t>
      </w:r>
    </w:p>
    <w:p w14:paraId="6898A685" w14:textId="18D23BB9" w:rsidR="00677E2B" w:rsidRDefault="006E5ECD" w:rsidP="00677E2B">
      <w:pPr>
        <w:pStyle w:val="Skills"/>
        <w:rPr>
          <w:sz w:val="24"/>
          <w:szCs w:val="21"/>
        </w:rPr>
      </w:pPr>
      <w:r>
        <w:rPr>
          <w:sz w:val="24"/>
          <w:szCs w:val="21"/>
        </w:rPr>
        <w:t>GCSE’s – (2019 - 2024)</w:t>
      </w:r>
    </w:p>
    <w:p w14:paraId="5EDC41AE" w14:textId="77777777" w:rsidR="006E5ECD" w:rsidRDefault="006E5ECD" w:rsidP="006E5ECD">
      <w:pPr>
        <w:pStyle w:val="Skills"/>
        <w:numPr>
          <w:ilvl w:val="0"/>
          <w:numId w:val="9"/>
        </w:numPr>
        <w:rPr>
          <w:sz w:val="24"/>
          <w:szCs w:val="21"/>
        </w:rPr>
      </w:pPr>
      <w:r>
        <w:rPr>
          <w:sz w:val="24"/>
          <w:szCs w:val="21"/>
        </w:rPr>
        <w:t>Mathematics</w:t>
      </w:r>
    </w:p>
    <w:p w14:paraId="42D09B6F" w14:textId="5FBB02DF" w:rsidR="006E5ECD" w:rsidRDefault="00677E2B" w:rsidP="006E5ECD">
      <w:pPr>
        <w:pStyle w:val="Skills"/>
        <w:numPr>
          <w:ilvl w:val="0"/>
          <w:numId w:val="9"/>
        </w:numPr>
        <w:rPr>
          <w:sz w:val="24"/>
          <w:szCs w:val="21"/>
        </w:rPr>
      </w:pPr>
      <w:r>
        <w:rPr>
          <w:sz w:val="24"/>
          <w:szCs w:val="21"/>
        </w:rPr>
        <w:t>Enterprise B-TEC</w:t>
      </w:r>
    </w:p>
    <w:p w14:paraId="57E7C864" w14:textId="77777777" w:rsidR="006E5ECD" w:rsidRDefault="006E5ECD" w:rsidP="006E5ECD">
      <w:pPr>
        <w:pStyle w:val="Skills"/>
        <w:numPr>
          <w:ilvl w:val="0"/>
          <w:numId w:val="9"/>
        </w:numPr>
        <w:rPr>
          <w:sz w:val="24"/>
          <w:szCs w:val="21"/>
        </w:rPr>
      </w:pPr>
      <w:r>
        <w:rPr>
          <w:sz w:val="24"/>
          <w:szCs w:val="21"/>
        </w:rPr>
        <w:t>Computer Science</w:t>
      </w:r>
    </w:p>
    <w:p w14:paraId="13094FDC" w14:textId="12F1DC28" w:rsidR="00677E2B" w:rsidRDefault="00677E2B" w:rsidP="006E5ECD">
      <w:pPr>
        <w:pStyle w:val="Skills"/>
        <w:numPr>
          <w:ilvl w:val="0"/>
          <w:numId w:val="9"/>
        </w:numPr>
        <w:rPr>
          <w:sz w:val="24"/>
          <w:szCs w:val="21"/>
        </w:rPr>
      </w:pPr>
      <w:r>
        <w:rPr>
          <w:sz w:val="24"/>
          <w:szCs w:val="21"/>
        </w:rPr>
        <w:t>Spanish</w:t>
      </w:r>
    </w:p>
    <w:p w14:paraId="4C27F24B" w14:textId="1FC7A24F" w:rsidR="00677E2B" w:rsidRDefault="00677E2B" w:rsidP="006E5ECD">
      <w:pPr>
        <w:pStyle w:val="Skills"/>
        <w:numPr>
          <w:ilvl w:val="0"/>
          <w:numId w:val="9"/>
        </w:numPr>
        <w:rPr>
          <w:sz w:val="24"/>
          <w:szCs w:val="21"/>
        </w:rPr>
      </w:pPr>
      <w:r>
        <w:rPr>
          <w:sz w:val="24"/>
          <w:szCs w:val="21"/>
        </w:rPr>
        <w:t>Citizenship</w:t>
      </w:r>
    </w:p>
    <w:p w14:paraId="4EBD4265" w14:textId="5D00808E" w:rsidR="00677E2B" w:rsidRDefault="00677E2B" w:rsidP="006E5ECD">
      <w:pPr>
        <w:pStyle w:val="Skills"/>
        <w:numPr>
          <w:ilvl w:val="0"/>
          <w:numId w:val="9"/>
        </w:numPr>
        <w:rPr>
          <w:sz w:val="24"/>
          <w:szCs w:val="21"/>
        </w:rPr>
      </w:pPr>
      <w:r>
        <w:rPr>
          <w:sz w:val="24"/>
          <w:szCs w:val="21"/>
        </w:rPr>
        <w:t xml:space="preserve">English Language &amp; </w:t>
      </w:r>
      <w:r w:rsidR="0034692B">
        <w:rPr>
          <w:sz w:val="24"/>
          <w:szCs w:val="21"/>
        </w:rPr>
        <w:t xml:space="preserve">Literature </w:t>
      </w:r>
    </w:p>
    <w:p w14:paraId="6F3BB701" w14:textId="4EF0A4A5" w:rsidR="0034692B" w:rsidRDefault="0034692B" w:rsidP="006E5ECD">
      <w:pPr>
        <w:pStyle w:val="Skills"/>
        <w:numPr>
          <w:ilvl w:val="0"/>
          <w:numId w:val="9"/>
        </w:numPr>
        <w:rPr>
          <w:sz w:val="24"/>
          <w:szCs w:val="21"/>
        </w:rPr>
      </w:pPr>
      <w:r>
        <w:rPr>
          <w:sz w:val="24"/>
          <w:szCs w:val="21"/>
        </w:rPr>
        <w:t xml:space="preserve">Combined Science </w:t>
      </w:r>
      <w:r w:rsidR="005748C9">
        <w:rPr>
          <w:sz w:val="24"/>
          <w:szCs w:val="21"/>
        </w:rPr>
        <w:t>(Biology, Chemistry and Physics)</w:t>
      </w:r>
    </w:p>
    <w:p w14:paraId="626BD479" w14:textId="2CFC5ADE" w:rsidR="006E5ECD" w:rsidRDefault="005748C9" w:rsidP="006B193A">
      <w:pPr>
        <w:pStyle w:val="Skills"/>
        <w:rPr>
          <w:sz w:val="24"/>
          <w:szCs w:val="21"/>
        </w:rPr>
      </w:pPr>
      <w:r>
        <w:rPr>
          <w:sz w:val="24"/>
          <w:szCs w:val="21"/>
        </w:rPr>
        <w:lastRenderedPageBreak/>
        <w:t>Activities and Societies</w:t>
      </w:r>
      <w:r w:rsidR="00EA5025">
        <w:rPr>
          <w:sz w:val="24"/>
          <w:szCs w:val="21"/>
        </w:rPr>
        <w:t>: FBB (Football Beyond Borders)</w:t>
      </w:r>
    </w:p>
    <w:p w14:paraId="19B65BBD" w14:textId="77777777" w:rsidR="006B193A" w:rsidRDefault="006B193A" w:rsidP="006B193A">
      <w:pPr>
        <w:pStyle w:val="Skills"/>
        <w:rPr>
          <w:sz w:val="24"/>
          <w:szCs w:val="21"/>
        </w:rPr>
      </w:pPr>
    </w:p>
    <w:p w14:paraId="735F7D4C" w14:textId="77777777" w:rsidR="00D852F4" w:rsidRDefault="00D852F4" w:rsidP="00D852F4">
      <w:pPr>
        <w:pStyle w:val="Subtitle"/>
        <w:rPr>
          <w:sz w:val="28"/>
          <w:szCs w:val="28"/>
        </w:rPr>
      </w:pPr>
      <w:r>
        <w:rPr>
          <w:sz w:val="28"/>
          <w:szCs w:val="28"/>
        </w:rPr>
        <w:t>Interests</w:t>
      </w:r>
    </w:p>
    <w:p w14:paraId="6B100CE4" w14:textId="77777777" w:rsidR="00D852F4" w:rsidRDefault="00D852F4" w:rsidP="00D852F4">
      <w:pPr>
        <w:pStyle w:val="Subtitle"/>
        <w:rPr>
          <w:sz w:val="28"/>
          <w:szCs w:val="28"/>
        </w:rPr>
      </w:pPr>
    </w:p>
    <w:p w14:paraId="5FB38B66" w14:textId="320F06BF" w:rsidR="00FE435B" w:rsidRPr="00FE435B" w:rsidRDefault="00D852F4" w:rsidP="00FE435B">
      <w:pPr>
        <w:pStyle w:val="Heading2"/>
        <w:rPr>
          <w:sz w:val="24"/>
          <w:szCs w:val="32"/>
        </w:rPr>
      </w:pPr>
      <w:r>
        <w:rPr>
          <w:sz w:val="24"/>
          <w:szCs w:val="32"/>
        </w:rPr>
        <w:t>Persona</w:t>
      </w:r>
      <w:r w:rsidR="00FE435B">
        <w:rPr>
          <w:sz w:val="24"/>
          <w:szCs w:val="32"/>
        </w:rPr>
        <w:t>l</w:t>
      </w:r>
      <w:r w:rsidR="00B302AA">
        <w:rPr>
          <w:sz w:val="24"/>
          <w:szCs w:val="32"/>
        </w:rPr>
        <w:t xml:space="preserve">  </w:t>
      </w:r>
    </w:p>
    <w:p w14:paraId="04A6ECC1" w14:textId="59EDEBCA" w:rsidR="00D852F4" w:rsidRDefault="00FE435B" w:rsidP="00FE435B">
      <w:pPr>
        <w:pStyle w:val="ListParagraph"/>
        <w:numPr>
          <w:ilvl w:val="0"/>
          <w:numId w:val="11"/>
        </w:numPr>
        <w:rPr>
          <w:lang w:bidi="ar-SA"/>
        </w:rPr>
      </w:pPr>
      <w:r>
        <w:rPr>
          <w:lang w:bidi="ar-SA"/>
        </w:rPr>
        <w:t xml:space="preserve">Fitness </w:t>
      </w:r>
    </w:p>
    <w:p w14:paraId="77FC5E7F" w14:textId="19CBC42F" w:rsidR="00FE435B" w:rsidRDefault="00FE435B" w:rsidP="00FE435B">
      <w:pPr>
        <w:pStyle w:val="ListParagraph"/>
        <w:numPr>
          <w:ilvl w:val="0"/>
          <w:numId w:val="11"/>
        </w:numPr>
        <w:rPr>
          <w:lang w:bidi="ar-SA"/>
        </w:rPr>
      </w:pPr>
      <w:r>
        <w:rPr>
          <w:lang w:bidi="ar-SA"/>
        </w:rPr>
        <w:t>Travel</w:t>
      </w:r>
    </w:p>
    <w:p w14:paraId="16B9152F" w14:textId="4A790FD1" w:rsidR="00B302AA" w:rsidRDefault="00B302AA" w:rsidP="00B302AA">
      <w:pPr>
        <w:pStyle w:val="ListParagraph"/>
        <w:numPr>
          <w:ilvl w:val="0"/>
          <w:numId w:val="11"/>
        </w:numPr>
        <w:rPr>
          <w:lang w:bidi="ar-SA"/>
        </w:rPr>
      </w:pPr>
      <w:r>
        <w:rPr>
          <w:lang w:bidi="ar-SA"/>
        </w:rPr>
        <w:t xml:space="preserve">Driving </w:t>
      </w:r>
    </w:p>
    <w:p w14:paraId="4E2DB55F" w14:textId="3B20F2B6" w:rsidR="0058769D" w:rsidRDefault="00B302AA" w:rsidP="006B193A">
      <w:pPr>
        <w:pStyle w:val="ListParagraph"/>
        <w:numPr>
          <w:ilvl w:val="0"/>
          <w:numId w:val="11"/>
        </w:numPr>
        <w:rPr>
          <w:lang w:bidi="ar-SA"/>
        </w:rPr>
      </w:pPr>
      <w:r>
        <w:rPr>
          <w:lang w:bidi="ar-SA"/>
        </w:rPr>
        <w:t xml:space="preserve">Networking </w:t>
      </w:r>
    </w:p>
    <w:p w14:paraId="75167764" w14:textId="77777777" w:rsidR="006E48F8" w:rsidRDefault="006E48F8" w:rsidP="006E48F8">
      <w:pPr>
        <w:pStyle w:val="Heading2"/>
        <w:rPr>
          <w:sz w:val="24"/>
          <w:szCs w:val="32"/>
        </w:rPr>
      </w:pPr>
      <w:r>
        <w:rPr>
          <w:sz w:val="24"/>
          <w:szCs w:val="32"/>
        </w:rPr>
        <w:t>Technology &amp; Finance</w:t>
      </w:r>
    </w:p>
    <w:p w14:paraId="1C149C2D" w14:textId="162C761B" w:rsidR="0058769D" w:rsidRDefault="0058769D" w:rsidP="0058769D">
      <w:pPr>
        <w:pStyle w:val="ListParagraph"/>
        <w:numPr>
          <w:ilvl w:val="0"/>
          <w:numId w:val="13"/>
        </w:numPr>
      </w:pPr>
      <w:r>
        <w:t xml:space="preserve">Emerging FinTech solutions </w:t>
      </w:r>
    </w:p>
    <w:p w14:paraId="32CC2F33" w14:textId="04598EF2" w:rsidR="006B193A" w:rsidRDefault="006B193A" w:rsidP="006B193A">
      <w:pPr>
        <w:pStyle w:val="ListParagraph"/>
        <w:numPr>
          <w:ilvl w:val="0"/>
          <w:numId w:val="13"/>
        </w:numPr>
      </w:pPr>
      <w:r>
        <w:t xml:space="preserve">Coding projects </w:t>
      </w:r>
    </w:p>
    <w:p w14:paraId="5882BA69" w14:textId="37842E81" w:rsidR="006B193A" w:rsidRPr="006B193A" w:rsidRDefault="00EA7EC5" w:rsidP="006B193A">
      <w:pPr>
        <w:pStyle w:val="ListParagraph"/>
        <w:numPr>
          <w:ilvl w:val="0"/>
          <w:numId w:val="13"/>
        </w:numPr>
      </w:pPr>
      <w:r>
        <w:t xml:space="preserve">Designs </w:t>
      </w:r>
      <w:r w:rsidR="006B193A">
        <w:t>Data – Driven Business Model</w:t>
      </w:r>
      <w:r>
        <w:t>s</w:t>
      </w:r>
    </w:p>
    <w:p w14:paraId="30EE940A" w14:textId="2705C34B" w:rsidR="00EA7EC5" w:rsidRDefault="00EA7EC5" w:rsidP="00EA7EC5">
      <w:pPr>
        <w:pStyle w:val="Subtitle"/>
        <w:rPr>
          <w:sz w:val="28"/>
          <w:szCs w:val="28"/>
        </w:rPr>
      </w:pPr>
      <w:r>
        <w:rPr>
          <w:sz w:val="28"/>
          <w:szCs w:val="28"/>
        </w:rPr>
        <w:t xml:space="preserve">Technical Skills </w:t>
      </w:r>
    </w:p>
    <w:p w14:paraId="6813E818" w14:textId="23978927" w:rsidR="006E48F8" w:rsidRDefault="00887A1D" w:rsidP="00887A1D">
      <w:pPr>
        <w:pStyle w:val="ListParagraph"/>
        <w:numPr>
          <w:ilvl w:val="0"/>
          <w:numId w:val="14"/>
        </w:numPr>
        <w:rPr>
          <w:lang w:bidi="ar-SA"/>
        </w:rPr>
      </w:pPr>
      <w:r>
        <w:rPr>
          <w:lang w:bidi="ar-SA"/>
        </w:rPr>
        <w:t>Programming: Python, Android Studio</w:t>
      </w:r>
      <w:r w:rsidR="00C007A4">
        <w:rPr>
          <w:lang w:bidi="ar-SA"/>
        </w:rPr>
        <w:t xml:space="preserve"> (JAVA), CSS Basics.</w:t>
      </w:r>
    </w:p>
    <w:p w14:paraId="484F8958" w14:textId="5E143412" w:rsidR="00D852F4" w:rsidRDefault="004D6125" w:rsidP="00947362">
      <w:pPr>
        <w:pStyle w:val="ListParagraph"/>
        <w:numPr>
          <w:ilvl w:val="0"/>
          <w:numId w:val="14"/>
        </w:numPr>
        <w:rPr>
          <w:lang w:bidi="ar-SA"/>
        </w:rPr>
      </w:pPr>
      <w:r>
        <w:rPr>
          <w:lang w:bidi="ar-SA"/>
        </w:rPr>
        <w:t>Business &amp; Finance: Data Handling, Market Analysis (via A-Level Business</w:t>
      </w:r>
      <w:proofErr w:type="gramStart"/>
      <w:r w:rsidR="00947362">
        <w:rPr>
          <w:lang w:bidi="ar-SA"/>
        </w:rPr>
        <w:t>) ,</w:t>
      </w:r>
      <w:proofErr w:type="gramEnd"/>
      <w:r w:rsidR="00947362">
        <w:rPr>
          <w:lang w:bidi="ar-SA"/>
        </w:rPr>
        <w:t xml:space="preserve"> Microsoft excel </w:t>
      </w:r>
    </w:p>
    <w:p w14:paraId="7782C9A1" w14:textId="6C3B89C0" w:rsidR="00D852F4" w:rsidRDefault="00947362" w:rsidP="00031AC7">
      <w:pPr>
        <w:pStyle w:val="ListParagraph"/>
        <w:numPr>
          <w:ilvl w:val="0"/>
          <w:numId w:val="14"/>
        </w:numPr>
        <w:rPr>
          <w:lang w:bidi="ar-SA"/>
        </w:rPr>
      </w:pPr>
      <w:r>
        <w:rPr>
          <w:lang w:bidi="ar-SA"/>
        </w:rPr>
        <w:t>Professional: Leadership</w:t>
      </w:r>
      <w:r w:rsidR="00C740DA">
        <w:rPr>
          <w:lang w:bidi="ar-SA"/>
        </w:rPr>
        <w:t>, Organization, Time Management, Communication</w:t>
      </w:r>
    </w:p>
    <w:p w14:paraId="21DC92AC" w14:textId="77777777" w:rsidR="002F7D95" w:rsidRDefault="002F7D95" w:rsidP="00D06179">
      <w:pPr>
        <w:ind w:left="0"/>
        <w:rPr>
          <w:lang w:bidi="ar-SA"/>
        </w:rPr>
      </w:pPr>
    </w:p>
    <w:p w14:paraId="29285330" w14:textId="77777777" w:rsidR="001D0945" w:rsidRDefault="001D0945" w:rsidP="00930E9E">
      <w:pPr>
        <w:pStyle w:val="Subtitle"/>
        <w:rPr>
          <w:sz w:val="28"/>
          <w:szCs w:val="28"/>
        </w:rPr>
      </w:pPr>
      <w:r>
        <w:rPr>
          <w:sz w:val="28"/>
          <w:szCs w:val="28"/>
        </w:rPr>
        <w:t>Certificates</w:t>
      </w:r>
    </w:p>
    <w:p w14:paraId="643CE174" w14:textId="1EF424DF" w:rsidR="006F20ED" w:rsidRPr="00E608ED" w:rsidRDefault="00805AEB" w:rsidP="20298CA1">
      <w:pPr>
        <w:pStyle w:val="ListParagraph"/>
        <w:numPr>
          <w:ilvl w:val="0"/>
          <w:numId w:val="14"/>
        </w:numPr>
        <w:rPr>
          <w:rFonts w:eastAsiaTheme="minorEastAsia" w:cstheme="minorBidi"/>
          <w:szCs w:val="20"/>
        </w:rPr>
      </w:pPr>
      <w:r w:rsidRPr="20298CA1">
        <w:rPr>
          <w:rFonts w:eastAsiaTheme="minorEastAsia" w:cstheme="minorBidi"/>
          <w:szCs w:val="20"/>
          <w:lang w:bidi="ar-SA"/>
        </w:rPr>
        <w:t>4</w:t>
      </w:r>
      <w:r w:rsidR="006F20ED" w:rsidRPr="20298CA1">
        <w:rPr>
          <w:rFonts w:eastAsiaTheme="minorEastAsia" w:cstheme="minorBidi"/>
          <w:szCs w:val="20"/>
          <w:lang w:bidi="ar-SA"/>
        </w:rPr>
        <w:t xml:space="preserve">-month Certification in Android App Development </w:t>
      </w:r>
    </w:p>
    <w:p w14:paraId="3B621B9B" w14:textId="5269A32B" w:rsidR="00E608ED" w:rsidRPr="00836720" w:rsidRDefault="4C895AEB" w:rsidP="20298CA1">
      <w:pPr>
        <w:pStyle w:val="ListParagraph"/>
        <w:numPr>
          <w:ilvl w:val="0"/>
          <w:numId w:val="14"/>
        </w:numPr>
        <w:rPr>
          <w:rFonts w:eastAsiaTheme="minorEastAsia" w:cstheme="minorBidi"/>
          <w:szCs w:val="20"/>
        </w:rPr>
      </w:pPr>
      <w:r w:rsidRPr="20298CA1">
        <w:rPr>
          <w:rFonts w:eastAsiaTheme="minorEastAsia" w:cstheme="minorBidi"/>
          <w:szCs w:val="20"/>
          <w:lang w:bidi="ar-SA"/>
        </w:rPr>
        <w:t>Spring pod</w:t>
      </w:r>
      <w:r w:rsidR="00836720" w:rsidRPr="20298CA1">
        <w:rPr>
          <w:rFonts w:eastAsiaTheme="minorEastAsia" w:cstheme="minorBidi"/>
          <w:szCs w:val="20"/>
          <w:lang w:bidi="ar-SA"/>
        </w:rPr>
        <w:t xml:space="preserve"> - </w:t>
      </w:r>
      <w:r w:rsidR="00E608ED" w:rsidRPr="20298CA1">
        <w:rPr>
          <w:rFonts w:eastAsiaTheme="minorEastAsia" w:cstheme="minorBidi"/>
          <w:szCs w:val="20"/>
          <w:lang w:bidi="ar-SA"/>
        </w:rPr>
        <w:t>Skills</w:t>
      </w:r>
      <w:r w:rsidR="00C8743D" w:rsidRPr="20298CA1">
        <w:rPr>
          <w:rFonts w:eastAsiaTheme="minorEastAsia" w:cstheme="minorBidi"/>
          <w:szCs w:val="20"/>
          <w:lang w:bidi="ar-SA"/>
        </w:rPr>
        <w:t xml:space="preserve"> for Success</w:t>
      </w:r>
      <w:r w:rsidR="00836720" w:rsidRPr="20298CA1">
        <w:rPr>
          <w:rFonts w:eastAsiaTheme="minorEastAsia" w:cstheme="minorBidi"/>
          <w:szCs w:val="20"/>
          <w:lang w:bidi="ar-SA"/>
        </w:rPr>
        <w:t xml:space="preserve">: </w:t>
      </w:r>
      <w:proofErr w:type="spellStart"/>
      <w:r w:rsidR="202987EE" w:rsidRPr="20298CA1">
        <w:rPr>
          <w:rFonts w:eastAsiaTheme="minorEastAsia" w:cstheme="minorBidi"/>
          <w:szCs w:val="20"/>
          <w:lang w:bidi="ar-SA"/>
        </w:rPr>
        <w:t>Forvis</w:t>
      </w:r>
      <w:proofErr w:type="spellEnd"/>
      <w:r w:rsidR="00836720" w:rsidRPr="20298CA1">
        <w:rPr>
          <w:rFonts w:eastAsiaTheme="minorEastAsia" w:cstheme="minorBidi"/>
          <w:szCs w:val="20"/>
          <w:lang w:bidi="ar-SA"/>
        </w:rPr>
        <w:t xml:space="preserve"> Mazars Work Experience </w:t>
      </w:r>
    </w:p>
    <w:p w14:paraId="7FD0C662" w14:textId="77777777" w:rsidR="00D06179" w:rsidRPr="00D06179" w:rsidRDefault="00836720" w:rsidP="20298CA1">
      <w:pPr>
        <w:pStyle w:val="ListParagraph"/>
        <w:numPr>
          <w:ilvl w:val="0"/>
          <w:numId w:val="14"/>
        </w:numPr>
        <w:rPr>
          <w:rFonts w:eastAsiaTheme="minorEastAsia" w:cstheme="minorBidi"/>
          <w:szCs w:val="20"/>
        </w:rPr>
      </w:pPr>
      <w:r w:rsidRPr="20298CA1">
        <w:rPr>
          <w:rFonts w:eastAsiaTheme="minorEastAsia" w:cstheme="minorBidi"/>
          <w:szCs w:val="20"/>
          <w:lang w:bidi="ar-SA"/>
        </w:rPr>
        <w:t>Coursera- Using Formulas and Functions in Microsoft Excel</w:t>
      </w:r>
    </w:p>
    <w:p w14:paraId="436369AB" w14:textId="6AF0BA08" w:rsidR="184F521B" w:rsidRDefault="184F521B" w:rsidP="20298CA1">
      <w:pPr>
        <w:pStyle w:val="ListParagraph"/>
        <w:numPr>
          <w:ilvl w:val="0"/>
          <w:numId w:val="14"/>
        </w:numPr>
        <w:rPr>
          <w:rFonts w:eastAsiaTheme="minorEastAsia" w:cstheme="minorBidi"/>
          <w:szCs w:val="20"/>
          <w:lang w:bidi="ar-SA"/>
        </w:rPr>
      </w:pPr>
      <w:r w:rsidRPr="20298CA1">
        <w:rPr>
          <w:rFonts w:eastAsiaTheme="minorEastAsia" w:cstheme="minorBidi"/>
          <w:szCs w:val="20"/>
          <w:lang w:bidi="ar-SA"/>
        </w:rPr>
        <w:t xml:space="preserve">SPLUNK: A SIEM Tool Bootcamp – Certificate of participation </w:t>
      </w:r>
    </w:p>
    <w:p w14:paraId="105509F1" w14:textId="0D113FC3" w:rsidR="00836720" w:rsidRPr="00D06179" w:rsidRDefault="00836720" w:rsidP="00D06179">
      <w:pPr>
        <w:rPr>
          <w:sz w:val="28"/>
          <w:szCs w:val="28"/>
        </w:rPr>
      </w:pPr>
      <w:r>
        <w:rPr>
          <w:lang w:bidi="ar-SA"/>
        </w:rPr>
        <w:t xml:space="preserve"> </w:t>
      </w:r>
    </w:p>
    <w:p w14:paraId="5489EE70" w14:textId="5DF8EE30" w:rsidR="00D06179" w:rsidRDefault="00D06179" w:rsidP="00D06179">
      <w:pPr>
        <w:pStyle w:val="Subtitle"/>
        <w:rPr>
          <w:sz w:val="28"/>
          <w:szCs w:val="28"/>
        </w:rPr>
      </w:pPr>
      <w:r>
        <w:rPr>
          <w:sz w:val="28"/>
          <w:szCs w:val="28"/>
        </w:rPr>
        <w:t>Languages</w:t>
      </w:r>
    </w:p>
    <w:p w14:paraId="10C7E8D3" w14:textId="6EDD3742" w:rsidR="00D06179" w:rsidRDefault="009C49F3" w:rsidP="009C49F3">
      <w:pPr>
        <w:pStyle w:val="ListParagraph"/>
        <w:numPr>
          <w:ilvl w:val="0"/>
          <w:numId w:val="16"/>
        </w:numPr>
        <w:rPr>
          <w:lang w:bidi="ar-SA"/>
        </w:rPr>
      </w:pPr>
      <w:r>
        <w:rPr>
          <w:lang w:bidi="ar-SA"/>
        </w:rPr>
        <w:t>English (Native)</w:t>
      </w:r>
    </w:p>
    <w:p w14:paraId="3E373D14" w14:textId="275C319D" w:rsidR="009C49F3" w:rsidRDefault="009C49F3" w:rsidP="009C49F3">
      <w:pPr>
        <w:pStyle w:val="ListParagraph"/>
        <w:numPr>
          <w:ilvl w:val="0"/>
          <w:numId w:val="16"/>
        </w:numPr>
        <w:rPr>
          <w:lang w:bidi="ar-SA"/>
        </w:rPr>
      </w:pPr>
      <w:r>
        <w:rPr>
          <w:lang w:bidi="ar-SA"/>
        </w:rPr>
        <w:t>Urdu (Pro</w:t>
      </w:r>
      <w:r w:rsidR="00F63138">
        <w:rPr>
          <w:lang w:bidi="ar-SA"/>
        </w:rPr>
        <w:t>fessional</w:t>
      </w:r>
      <w:r w:rsidR="002E2890">
        <w:rPr>
          <w:lang w:bidi="ar-SA"/>
        </w:rPr>
        <w:t>)</w:t>
      </w:r>
    </w:p>
    <w:p w14:paraId="2E3E86CC" w14:textId="4A319858" w:rsidR="00F63138" w:rsidRPr="00D06179" w:rsidRDefault="00F63138" w:rsidP="009C49F3">
      <w:pPr>
        <w:pStyle w:val="ListParagraph"/>
        <w:numPr>
          <w:ilvl w:val="0"/>
          <w:numId w:val="16"/>
        </w:numPr>
        <w:rPr>
          <w:lang w:bidi="ar-SA"/>
        </w:rPr>
      </w:pPr>
      <w:r>
        <w:rPr>
          <w:lang w:bidi="ar-SA"/>
        </w:rPr>
        <w:t>Spanish (Elementary)</w:t>
      </w:r>
    </w:p>
    <w:p w14:paraId="09D82904" w14:textId="767CB3E7" w:rsidR="002F7D95" w:rsidRPr="002F7D95" w:rsidRDefault="002F7D95" w:rsidP="002F7D95">
      <w:pPr>
        <w:tabs>
          <w:tab w:val="left" w:pos="2276"/>
        </w:tabs>
        <w:rPr>
          <w:lang w:bidi="ar-SA"/>
        </w:rPr>
      </w:pPr>
    </w:p>
    <w:sectPr w:rsidR="002F7D95" w:rsidRPr="002F7D95" w:rsidSect="00690FBF">
      <w:pgSz w:w="12240" w:h="15840"/>
      <w:pgMar w:top="634" w:right="1440" w:bottom="634" w:left="1440" w:header="72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70A0D0" w14:textId="77777777" w:rsidR="003B038C" w:rsidRDefault="003B038C" w:rsidP="00690FBF">
      <w:r>
        <w:separator/>
      </w:r>
    </w:p>
  </w:endnote>
  <w:endnote w:type="continuationSeparator" w:id="0">
    <w:p w14:paraId="6A145C29" w14:textId="77777777" w:rsidR="003B038C" w:rsidRDefault="003B038C" w:rsidP="00690F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EECB04" w14:textId="77777777" w:rsidR="003B038C" w:rsidRDefault="003B038C" w:rsidP="00690FBF">
      <w:r>
        <w:separator/>
      </w:r>
    </w:p>
  </w:footnote>
  <w:footnote w:type="continuationSeparator" w:id="0">
    <w:p w14:paraId="5EF6C09F" w14:textId="77777777" w:rsidR="003B038C" w:rsidRDefault="003B038C" w:rsidP="00690F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3"/>
    <w:multiLevelType w:val="singleLevel"/>
    <w:tmpl w:val="43FC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71D0B71"/>
    <w:multiLevelType w:val="hybridMultilevel"/>
    <w:tmpl w:val="53C04098"/>
    <w:lvl w:ilvl="0" w:tplc="08090001">
      <w:start w:val="1"/>
      <w:numFmt w:val="bullet"/>
      <w:lvlText w:val=""/>
      <w:lvlJc w:val="left"/>
      <w:pPr>
        <w:ind w:left="182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42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6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8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02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42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4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62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582" w:hanging="360"/>
      </w:pPr>
      <w:rPr>
        <w:rFonts w:ascii="Wingdings" w:hAnsi="Wingdings" w:hint="default"/>
      </w:rPr>
    </w:lvl>
  </w:abstractNum>
  <w:abstractNum w:abstractNumId="2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" w15:restartNumberingAfterBreak="0">
    <w:nsid w:val="1729368A"/>
    <w:multiLevelType w:val="hybridMultilevel"/>
    <w:tmpl w:val="09266ED8"/>
    <w:lvl w:ilvl="0" w:tplc="0809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4" w15:restartNumberingAfterBreak="0">
    <w:nsid w:val="1A7F2D0E"/>
    <w:multiLevelType w:val="hybridMultilevel"/>
    <w:tmpl w:val="AE0A559C"/>
    <w:lvl w:ilvl="0" w:tplc="140C81F6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6" w15:restartNumberingAfterBreak="0">
    <w:nsid w:val="34AB3238"/>
    <w:multiLevelType w:val="hybridMultilevel"/>
    <w:tmpl w:val="734834DC"/>
    <w:lvl w:ilvl="0" w:tplc="08090001">
      <w:start w:val="1"/>
      <w:numFmt w:val="bullet"/>
      <w:lvlText w:val=""/>
      <w:lvlJc w:val="left"/>
      <w:pPr>
        <w:ind w:left="17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47" w:hanging="360"/>
      </w:pPr>
      <w:rPr>
        <w:rFonts w:ascii="Wingdings" w:hAnsi="Wingdings" w:hint="default"/>
      </w:rPr>
    </w:lvl>
  </w:abstractNum>
  <w:abstractNum w:abstractNumId="7" w15:restartNumberingAfterBreak="0">
    <w:nsid w:val="3EEE773A"/>
    <w:multiLevelType w:val="hybridMultilevel"/>
    <w:tmpl w:val="7272DB7E"/>
    <w:lvl w:ilvl="0" w:tplc="0809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8" w15:restartNumberingAfterBreak="0">
    <w:nsid w:val="53005F2D"/>
    <w:multiLevelType w:val="hybridMultilevel"/>
    <w:tmpl w:val="275672C4"/>
    <w:lvl w:ilvl="0" w:tplc="0809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9" w15:restartNumberingAfterBreak="0">
    <w:nsid w:val="5F0048C1"/>
    <w:multiLevelType w:val="hybridMultilevel"/>
    <w:tmpl w:val="8B0CD02C"/>
    <w:lvl w:ilvl="0" w:tplc="0809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10" w15:restartNumberingAfterBreak="0">
    <w:nsid w:val="72B60DC1"/>
    <w:multiLevelType w:val="hybridMultilevel"/>
    <w:tmpl w:val="9410B486"/>
    <w:lvl w:ilvl="0" w:tplc="0809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11" w15:restartNumberingAfterBreak="0">
    <w:nsid w:val="74C04904"/>
    <w:multiLevelType w:val="hybridMultilevel"/>
    <w:tmpl w:val="AD507EE0"/>
    <w:lvl w:ilvl="0" w:tplc="0809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12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4" w15:restartNumberingAfterBreak="0">
    <w:nsid w:val="7C3F48D2"/>
    <w:multiLevelType w:val="hybridMultilevel"/>
    <w:tmpl w:val="C34A99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44470856">
    <w:abstractNumId w:val="5"/>
  </w:num>
  <w:num w:numId="2" w16cid:durableId="549196634">
    <w:abstractNumId w:val="13"/>
  </w:num>
  <w:num w:numId="3" w16cid:durableId="1422919832">
    <w:abstractNumId w:val="12"/>
  </w:num>
  <w:num w:numId="4" w16cid:durableId="2071682557">
    <w:abstractNumId w:val="2"/>
  </w:num>
  <w:num w:numId="5" w16cid:durableId="1542015606">
    <w:abstractNumId w:val="4"/>
  </w:num>
  <w:num w:numId="6" w16cid:durableId="80369196">
    <w:abstractNumId w:val="15"/>
  </w:num>
  <w:num w:numId="7" w16cid:durableId="50083107">
    <w:abstractNumId w:val="0"/>
  </w:num>
  <w:num w:numId="8" w16cid:durableId="2144303418">
    <w:abstractNumId w:val="14"/>
  </w:num>
  <w:num w:numId="9" w16cid:durableId="761796569">
    <w:abstractNumId w:val="3"/>
  </w:num>
  <w:num w:numId="10" w16cid:durableId="1417898963">
    <w:abstractNumId w:val="7"/>
  </w:num>
  <w:num w:numId="11" w16cid:durableId="506020283">
    <w:abstractNumId w:val="10"/>
  </w:num>
  <w:num w:numId="12" w16cid:durableId="1151361777">
    <w:abstractNumId w:val="1"/>
  </w:num>
  <w:num w:numId="13" w16cid:durableId="1660965038">
    <w:abstractNumId w:val="11"/>
  </w:num>
  <w:num w:numId="14" w16cid:durableId="739405883">
    <w:abstractNumId w:val="8"/>
  </w:num>
  <w:num w:numId="15" w16cid:durableId="472331608">
    <w:abstractNumId w:val="6"/>
  </w:num>
  <w:num w:numId="16" w16cid:durableId="1197426708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9"/>
  <w:removePersonalInformation/>
  <w:removeDateAndTime/>
  <w:proofState w:spelling="clean" w:grammar="clean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A87"/>
    <w:rsid w:val="000041FC"/>
    <w:rsid w:val="00031AC7"/>
    <w:rsid w:val="00031E11"/>
    <w:rsid w:val="00047507"/>
    <w:rsid w:val="000746AE"/>
    <w:rsid w:val="000A3B87"/>
    <w:rsid w:val="000D2A61"/>
    <w:rsid w:val="000D4524"/>
    <w:rsid w:val="000E2956"/>
    <w:rsid w:val="000E7E83"/>
    <w:rsid w:val="001015E3"/>
    <w:rsid w:val="00101F80"/>
    <w:rsid w:val="00155DA8"/>
    <w:rsid w:val="00157B6C"/>
    <w:rsid w:val="00185237"/>
    <w:rsid w:val="00186986"/>
    <w:rsid w:val="001D0945"/>
    <w:rsid w:val="001D23F9"/>
    <w:rsid w:val="00212436"/>
    <w:rsid w:val="0023785C"/>
    <w:rsid w:val="00254C21"/>
    <w:rsid w:val="00256C9B"/>
    <w:rsid w:val="00271A92"/>
    <w:rsid w:val="00292A11"/>
    <w:rsid w:val="002A1560"/>
    <w:rsid w:val="002A4A87"/>
    <w:rsid w:val="002C150F"/>
    <w:rsid w:val="002C21CC"/>
    <w:rsid w:val="002C378E"/>
    <w:rsid w:val="002E2890"/>
    <w:rsid w:val="002F29E9"/>
    <w:rsid w:val="002F6CB9"/>
    <w:rsid w:val="002F7D95"/>
    <w:rsid w:val="00303FDC"/>
    <w:rsid w:val="00340C75"/>
    <w:rsid w:val="0034692B"/>
    <w:rsid w:val="0036765D"/>
    <w:rsid w:val="00377519"/>
    <w:rsid w:val="00390248"/>
    <w:rsid w:val="003A70F8"/>
    <w:rsid w:val="003B038C"/>
    <w:rsid w:val="003E6D64"/>
    <w:rsid w:val="00404E00"/>
    <w:rsid w:val="00407F3F"/>
    <w:rsid w:val="00410F37"/>
    <w:rsid w:val="00411F89"/>
    <w:rsid w:val="00412016"/>
    <w:rsid w:val="00445E3A"/>
    <w:rsid w:val="004653D5"/>
    <w:rsid w:val="0046736A"/>
    <w:rsid w:val="00496677"/>
    <w:rsid w:val="00497CE6"/>
    <w:rsid w:val="004A389E"/>
    <w:rsid w:val="004B0D77"/>
    <w:rsid w:val="004C1DA9"/>
    <w:rsid w:val="004D6125"/>
    <w:rsid w:val="004D7316"/>
    <w:rsid w:val="0050310A"/>
    <w:rsid w:val="005342F1"/>
    <w:rsid w:val="005666B9"/>
    <w:rsid w:val="005748C9"/>
    <w:rsid w:val="0058769D"/>
    <w:rsid w:val="0059022C"/>
    <w:rsid w:val="005A001B"/>
    <w:rsid w:val="005A05E2"/>
    <w:rsid w:val="005A4739"/>
    <w:rsid w:val="005B285A"/>
    <w:rsid w:val="005D3B3A"/>
    <w:rsid w:val="005D49CA"/>
    <w:rsid w:val="005E2A9D"/>
    <w:rsid w:val="005E408E"/>
    <w:rsid w:val="00612C7D"/>
    <w:rsid w:val="00625729"/>
    <w:rsid w:val="0063039A"/>
    <w:rsid w:val="0064392B"/>
    <w:rsid w:val="006450C1"/>
    <w:rsid w:val="00647D8C"/>
    <w:rsid w:val="00653945"/>
    <w:rsid w:val="00655CE2"/>
    <w:rsid w:val="00673037"/>
    <w:rsid w:val="00677E2B"/>
    <w:rsid w:val="00690FBF"/>
    <w:rsid w:val="006B193A"/>
    <w:rsid w:val="006B3BC2"/>
    <w:rsid w:val="006C2364"/>
    <w:rsid w:val="006E48F8"/>
    <w:rsid w:val="006E5ECD"/>
    <w:rsid w:val="006F20ED"/>
    <w:rsid w:val="006F4142"/>
    <w:rsid w:val="0070452B"/>
    <w:rsid w:val="00705D7F"/>
    <w:rsid w:val="00740EE4"/>
    <w:rsid w:val="007466F4"/>
    <w:rsid w:val="00783640"/>
    <w:rsid w:val="007843C5"/>
    <w:rsid w:val="00785436"/>
    <w:rsid w:val="007A242C"/>
    <w:rsid w:val="007B6AC9"/>
    <w:rsid w:val="007C0CF2"/>
    <w:rsid w:val="007C74B7"/>
    <w:rsid w:val="007D294F"/>
    <w:rsid w:val="007E2782"/>
    <w:rsid w:val="007F4D8C"/>
    <w:rsid w:val="007F6801"/>
    <w:rsid w:val="00805AEB"/>
    <w:rsid w:val="00817608"/>
    <w:rsid w:val="00817E2C"/>
    <w:rsid w:val="00822F71"/>
    <w:rsid w:val="008315BF"/>
    <w:rsid w:val="00836720"/>
    <w:rsid w:val="00851431"/>
    <w:rsid w:val="008539E9"/>
    <w:rsid w:val="0086291E"/>
    <w:rsid w:val="008677E6"/>
    <w:rsid w:val="00887A1D"/>
    <w:rsid w:val="008B4CC9"/>
    <w:rsid w:val="008F5CCC"/>
    <w:rsid w:val="008F5EFB"/>
    <w:rsid w:val="008F64E8"/>
    <w:rsid w:val="009111F2"/>
    <w:rsid w:val="0091473C"/>
    <w:rsid w:val="00930E9E"/>
    <w:rsid w:val="00947362"/>
    <w:rsid w:val="0095551E"/>
    <w:rsid w:val="00990AFF"/>
    <w:rsid w:val="00997316"/>
    <w:rsid w:val="009A2009"/>
    <w:rsid w:val="009A6B1E"/>
    <w:rsid w:val="009C09FE"/>
    <w:rsid w:val="009C1962"/>
    <w:rsid w:val="009C49F3"/>
    <w:rsid w:val="00A00BF4"/>
    <w:rsid w:val="00A05B56"/>
    <w:rsid w:val="00A635D5"/>
    <w:rsid w:val="00A67C6F"/>
    <w:rsid w:val="00A81573"/>
    <w:rsid w:val="00A82D03"/>
    <w:rsid w:val="00A831EA"/>
    <w:rsid w:val="00A847C6"/>
    <w:rsid w:val="00AC3F21"/>
    <w:rsid w:val="00AD094F"/>
    <w:rsid w:val="00AD74A8"/>
    <w:rsid w:val="00AE17C6"/>
    <w:rsid w:val="00B10D59"/>
    <w:rsid w:val="00B16138"/>
    <w:rsid w:val="00B209C9"/>
    <w:rsid w:val="00B302AA"/>
    <w:rsid w:val="00B508D6"/>
    <w:rsid w:val="00B62A64"/>
    <w:rsid w:val="00B63E35"/>
    <w:rsid w:val="00B65EBB"/>
    <w:rsid w:val="00B80EE9"/>
    <w:rsid w:val="00BC0E27"/>
    <w:rsid w:val="00BC3C1B"/>
    <w:rsid w:val="00BE32AE"/>
    <w:rsid w:val="00C007A4"/>
    <w:rsid w:val="00C05B17"/>
    <w:rsid w:val="00C118C7"/>
    <w:rsid w:val="00C52791"/>
    <w:rsid w:val="00C63C48"/>
    <w:rsid w:val="00C740DA"/>
    <w:rsid w:val="00C764ED"/>
    <w:rsid w:val="00C8183F"/>
    <w:rsid w:val="00C83E97"/>
    <w:rsid w:val="00C85ADE"/>
    <w:rsid w:val="00C8743D"/>
    <w:rsid w:val="00CC21E6"/>
    <w:rsid w:val="00CC34A3"/>
    <w:rsid w:val="00CD5690"/>
    <w:rsid w:val="00CE00D4"/>
    <w:rsid w:val="00CE26DB"/>
    <w:rsid w:val="00CF4208"/>
    <w:rsid w:val="00D06179"/>
    <w:rsid w:val="00D103FF"/>
    <w:rsid w:val="00D448EC"/>
    <w:rsid w:val="00D45761"/>
    <w:rsid w:val="00D5552B"/>
    <w:rsid w:val="00D62F82"/>
    <w:rsid w:val="00D649DF"/>
    <w:rsid w:val="00D728A5"/>
    <w:rsid w:val="00D81E79"/>
    <w:rsid w:val="00D852F4"/>
    <w:rsid w:val="00D87E03"/>
    <w:rsid w:val="00D92D79"/>
    <w:rsid w:val="00DB200D"/>
    <w:rsid w:val="00DB29DA"/>
    <w:rsid w:val="00E40C3C"/>
    <w:rsid w:val="00E4557E"/>
    <w:rsid w:val="00E608ED"/>
    <w:rsid w:val="00E6525B"/>
    <w:rsid w:val="00E8269A"/>
    <w:rsid w:val="00E97CB2"/>
    <w:rsid w:val="00EA31B4"/>
    <w:rsid w:val="00EA5025"/>
    <w:rsid w:val="00EA7EC5"/>
    <w:rsid w:val="00EC5870"/>
    <w:rsid w:val="00ED6E70"/>
    <w:rsid w:val="00EE28BB"/>
    <w:rsid w:val="00EF10F2"/>
    <w:rsid w:val="00F31058"/>
    <w:rsid w:val="00F31F2F"/>
    <w:rsid w:val="00F41ACF"/>
    <w:rsid w:val="00F5689F"/>
    <w:rsid w:val="00F62D72"/>
    <w:rsid w:val="00F63138"/>
    <w:rsid w:val="00F7064C"/>
    <w:rsid w:val="00F7157D"/>
    <w:rsid w:val="00F949F2"/>
    <w:rsid w:val="00F95AF2"/>
    <w:rsid w:val="00FA1EEA"/>
    <w:rsid w:val="00FA4A4E"/>
    <w:rsid w:val="00FB58C7"/>
    <w:rsid w:val="00FC533E"/>
    <w:rsid w:val="00FC78D4"/>
    <w:rsid w:val="00FE435B"/>
    <w:rsid w:val="184F521B"/>
    <w:rsid w:val="202987EE"/>
    <w:rsid w:val="20298CA1"/>
    <w:rsid w:val="4C895AEB"/>
    <w:rsid w:val="52E33E77"/>
    <w:rsid w:val="7A57E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0EB0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 w:qFormat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FBF"/>
    <w:pPr>
      <w:spacing w:line="320" w:lineRule="exact"/>
      <w:ind w:left="994" w:right="630"/>
    </w:pPr>
    <w:rPr>
      <w:rFonts w:eastAsia="Arial" w:cs="Arial"/>
      <w:sz w:val="20"/>
      <w:szCs w:val="16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FBF"/>
    <w:pPr>
      <w:spacing w:before="280"/>
      <w:ind w:right="634"/>
      <w:outlineLvl w:val="0"/>
    </w:pPr>
    <w:rPr>
      <w:b/>
      <w:bCs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90248"/>
    <w:pPr>
      <w:spacing w:line="240" w:lineRule="auto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rsid w:val="00740EE4"/>
    <w:pPr>
      <w:spacing w:line="240" w:lineRule="auto"/>
      <w:outlineLvl w:val="2"/>
    </w:pPr>
    <w:rPr>
      <w:i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34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690FBF"/>
    <w:rPr>
      <w:rFonts w:eastAsia="Arial" w:cs="Arial"/>
      <w:b/>
      <w:bCs/>
      <w:sz w:val="20"/>
      <w:szCs w:val="4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390248"/>
    <w:rPr>
      <w:rFonts w:eastAsia="Arial" w:cs="Arial"/>
      <w:b/>
      <w:sz w:val="20"/>
      <w:szCs w:val="1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740EE4"/>
    <w:rPr>
      <w:rFonts w:eastAsia="Arial" w:cs="Arial"/>
      <w:i/>
      <w:sz w:val="20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ulletsSkills">
    <w:name w:val="Bullets Skills"/>
    <w:basedOn w:val="Normal"/>
    <w:semiHidden/>
    <w:qFormat/>
    <w:rsid w:val="00F62D72"/>
    <w:pPr>
      <w:numPr>
        <w:numId w:val="5"/>
      </w:numPr>
      <w:pBdr>
        <w:top w:val="single" w:sz="4" w:space="1" w:color="auto"/>
        <w:bottom w:val="single" w:sz="4" w:space="1" w:color="auto"/>
      </w:pBdr>
      <w:tabs>
        <w:tab w:val="left" w:pos="720"/>
        <w:tab w:val="left" w:pos="4230"/>
        <w:tab w:val="left" w:pos="7380"/>
      </w:tabs>
    </w:pPr>
    <w:rPr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90FBF"/>
    <w:pPr>
      <w:tabs>
        <w:tab w:val="left" w:pos="720"/>
      </w:tabs>
      <w:spacing w:before="240" w:after="360" w:line="1000" w:lineRule="exact"/>
      <w:ind w:left="360" w:right="1440"/>
      <w:outlineLvl w:val="0"/>
    </w:pPr>
    <w:rPr>
      <w:rFonts w:asciiTheme="majorHAnsi" w:hAnsiTheme="majorHAnsi"/>
      <w:bCs/>
      <w:color w:val="446530" w:themeColor="accent2" w:themeShade="80"/>
      <w:spacing w:val="80"/>
      <w:sz w:val="11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690FBF"/>
    <w:rPr>
      <w:rFonts w:asciiTheme="majorHAnsi" w:eastAsia="Arial" w:hAnsiTheme="majorHAnsi" w:cs="Arial"/>
      <w:bCs/>
      <w:color w:val="446530" w:themeColor="accent2" w:themeShade="80"/>
      <w:spacing w:val="80"/>
      <w:sz w:val="110"/>
      <w:szCs w:val="80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690FBF"/>
    <w:pPr>
      <w:spacing w:line="240" w:lineRule="auto"/>
      <w:outlineLvl w:val="1"/>
    </w:pPr>
    <w:rPr>
      <w:rFonts w:asciiTheme="majorHAnsi" w:eastAsiaTheme="minorEastAsia" w:hAnsiTheme="majorHAnsi" w:cs="Calibri"/>
      <w:b/>
      <w:color w:val="446530" w:themeColor="accent2" w:themeShade="80"/>
      <w:szCs w:val="20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690FBF"/>
    <w:rPr>
      <w:rFonts w:asciiTheme="majorHAnsi" w:eastAsiaTheme="minorEastAsia" w:hAnsiTheme="majorHAnsi" w:cs="Calibri"/>
      <w:b/>
      <w:color w:val="446530" w:themeColor="accent2" w:themeShade="8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568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2F6CB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0E27"/>
    <w:rPr>
      <w:rFonts w:eastAsia="Arial" w:cs="Arial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2F6CB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C0E27"/>
    <w:rPr>
      <w:rFonts w:eastAsia="Arial" w:cs="Arial"/>
      <w:sz w:val="18"/>
      <w:szCs w:val="1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5E2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5E2"/>
    <w:rPr>
      <w:rFonts w:ascii="Segoe UI" w:eastAsia="Arial" w:hAnsi="Segoe UI" w:cs="Segoe UI"/>
      <w:color w:val="231F20"/>
      <w:sz w:val="18"/>
      <w:szCs w:val="18"/>
      <w:lang w:bidi="en-US"/>
    </w:rPr>
  </w:style>
  <w:style w:type="paragraph" w:styleId="Salutation">
    <w:name w:val="Salutation"/>
    <w:basedOn w:val="Normal"/>
    <w:next w:val="Normal"/>
    <w:link w:val="SalutationChar"/>
    <w:uiPriority w:val="4"/>
    <w:semiHidden/>
    <w:unhideWhenUsed/>
    <w:qFormat/>
    <w:rsid w:val="00390248"/>
  </w:style>
  <w:style w:type="character" w:customStyle="1" w:styleId="SalutationChar">
    <w:name w:val="Salutation Char"/>
    <w:basedOn w:val="DefaultParagraphFont"/>
    <w:link w:val="Salutation"/>
    <w:uiPriority w:val="4"/>
    <w:semiHidden/>
    <w:rsid w:val="00390248"/>
    <w:rPr>
      <w:rFonts w:eastAsia="Arial" w:cs="Arial"/>
      <w:sz w:val="20"/>
      <w:szCs w:val="16"/>
      <w:lang w:bidi="en-US"/>
    </w:rPr>
  </w:style>
  <w:style w:type="character" w:customStyle="1" w:styleId="Italics">
    <w:name w:val="Italics"/>
    <w:uiPriority w:val="1"/>
    <w:qFormat/>
    <w:rsid w:val="004C1DA9"/>
    <w:rPr>
      <w:b/>
      <w:i/>
    </w:rPr>
  </w:style>
  <w:style w:type="character" w:customStyle="1" w:styleId="NotBold">
    <w:name w:val="Not Bold"/>
    <w:uiPriority w:val="1"/>
    <w:qFormat/>
    <w:rsid w:val="004C1DA9"/>
    <w:rPr>
      <w:b/>
    </w:rPr>
  </w:style>
  <w:style w:type="paragraph" w:customStyle="1" w:styleId="Skills">
    <w:name w:val="Skills"/>
    <w:basedOn w:val="Normal"/>
    <w:qFormat/>
    <w:rsid w:val="00690FBF"/>
    <w:pPr>
      <w:tabs>
        <w:tab w:val="left" w:pos="3874"/>
        <w:tab w:val="left" w:pos="7027"/>
      </w:tabs>
      <w:ind w:right="-720"/>
    </w:pPr>
  </w:style>
  <w:style w:type="character" w:styleId="Hyperlink">
    <w:name w:val="Hyperlink"/>
    <w:basedOn w:val="DefaultParagraphFont"/>
    <w:uiPriority w:val="99"/>
    <w:unhideWhenUsed/>
    <w:rsid w:val="00690FBF"/>
    <w:rPr>
      <w:color w:val="39A5B7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FBF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90FBF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90FBF"/>
    <w:rPr>
      <w:rFonts w:eastAsia="Arial" w:cs="Arial"/>
      <w:sz w:val="20"/>
      <w:szCs w:val="20"/>
      <w:lang w:bidi="en-US"/>
    </w:rPr>
  </w:style>
  <w:style w:type="paragraph" w:customStyle="1" w:styleId="Dates">
    <w:name w:val="Dates"/>
    <w:basedOn w:val="Normal"/>
    <w:qFormat/>
    <w:rsid w:val="00690FBF"/>
    <w:pPr>
      <w:spacing w:after="200"/>
      <w:ind w:right="634"/>
    </w:pPr>
  </w:style>
  <w:style w:type="paragraph" w:customStyle="1" w:styleId="ContactInfo">
    <w:name w:val="Contact Info"/>
    <w:basedOn w:val="Normal"/>
    <w:uiPriority w:val="99"/>
    <w:qFormat/>
    <w:rsid w:val="002A4A87"/>
    <w:pPr>
      <w:widowControl/>
      <w:autoSpaceDE/>
      <w:autoSpaceDN/>
      <w:spacing w:after="120" w:line="240" w:lineRule="auto"/>
      <w:ind w:left="0" w:right="0"/>
      <w:jc w:val="right"/>
    </w:pPr>
    <w:rPr>
      <w:rFonts w:eastAsiaTheme="minorHAnsi" w:cs="Times New Roman (Body CS)"/>
      <w:color w:val="000000" w:themeColor="text1"/>
      <w:szCs w:val="22"/>
      <w:lang w:bidi="ar-SA"/>
    </w:rPr>
  </w:style>
  <w:style w:type="paragraph" w:customStyle="1" w:styleId="p1">
    <w:name w:val="p1"/>
    <w:basedOn w:val="Normal"/>
    <w:rsid w:val="00C85ADE"/>
    <w:pPr>
      <w:widowControl/>
      <w:autoSpaceDE/>
      <w:autoSpaceDN/>
      <w:spacing w:line="240" w:lineRule="auto"/>
      <w:ind w:left="0" w:right="0"/>
    </w:pPr>
    <w:rPr>
      <w:rFonts w:ascii="Helvetica" w:eastAsia="Times New Roman" w:hAnsi="Helvetica" w:cs="Times New Roman"/>
      <w:color w:val="000000"/>
      <w:sz w:val="24"/>
      <w:szCs w:val="24"/>
      <w:lang w:val="en-GB" w:eastAsia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www.linkedin.com/in/shaharyar-khan-87b7922a6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Custom 30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ustom 69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C00A20C-2870-4772-8D78-C84273E380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541AF4-0605-4549-B594-5B1E9F6FC301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D3FF1C84-DF90-42FE-AE11-AFF931E8FAE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dcd8020-d84c-482f-bdf6-71d3ca953b8c}" enabled="0" method="" siteId="{4dcd8020-d84c-482f-bdf6-71d3ca953b8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529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2025-09-15T19:03:00Z</dcterms:created>
  <dcterms:modified xsi:type="dcterms:W3CDTF">2026-08-19T20:52:00Z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